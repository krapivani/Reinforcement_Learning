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633AB" w14:paraId="2644D65F" w14:textId="77777777" w:rsidTr="00CB60F5">
        <w:tc>
          <w:tcPr>
            <w:tcW w:w="8136" w:type="dxa"/>
            <w:shd w:val="clear" w:color="auto" w:fill="auto"/>
          </w:tcPr>
          <w:p w14:paraId="6371F805" w14:textId="3AC56A8B" w:rsidR="00CB60F5" w:rsidRPr="00C633AB" w:rsidRDefault="00A4318A" w:rsidP="00C633AB">
            <w:pPr>
              <w:pStyle w:val="Heading1"/>
              <w:jc w:val="center"/>
              <w:rPr>
                <w:rFonts w:ascii="Calibri" w:hAnsi="Calibri"/>
              </w:rPr>
            </w:pPr>
            <w:r w:rsidRPr="00C633AB">
              <w:rPr>
                <w:rFonts w:ascii="Calibri" w:hAnsi="Calibri"/>
              </w:rPr>
              <w:t>Project 3</w:t>
            </w:r>
            <w:r w:rsidR="00E44559" w:rsidRPr="00C633AB">
              <w:rPr>
                <w:rFonts w:ascii="Calibri" w:hAnsi="Calibri"/>
              </w:rPr>
              <w:t>:</w:t>
            </w:r>
            <w:r w:rsidR="00AD70E8">
              <w:rPr>
                <w:rFonts w:ascii="Calibri" w:hAnsi="Calibri"/>
              </w:rPr>
              <w:t xml:space="preserve"> Reinforcement Learning</w:t>
            </w:r>
          </w:p>
        </w:tc>
      </w:tr>
    </w:tbl>
    <w:p w14:paraId="1D14002D" w14:textId="77777777" w:rsidR="00CB60F5" w:rsidRPr="00C633AB" w:rsidRDefault="00CB60F5" w:rsidP="00C633AB">
      <w:pPr>
        <w:widowControl w:val="0"/>
        <w:tabs>
          <w:tab w:val="center" w:pos="2610"/>
          <w:tab w:val="center" w:pos="5670"/>
        </w:tabs>
        <w:autoSpaceDE w:val="0"/>
        <w:autoSpaceDN w:val="0"/>
        <w:adjustRightInd w:val="0"/>
        <w:spacing w:line="226" w:lineRule="auto"/>
        <w:jc w:val="both"/>
        <w:rPr>
          <w:rFonts w:ascii="Calibri" w:hAnsi="Calibri"/>
          <w:spacing w:val="5"/>
          <w:kern w:val="1"/>
        </w:rPr>
      </w:pPr>
    </w:p>
    <w:p w14:paraId="01F125CE" w14:textId="77777777" w:rsidR="00CB60F5" w:rsidRPr="00C633AB" w:rsidRDefault="00CB60F5" w:rsidP="00C633AB">
      <w:pPr>
        <w:widowControl w:val="0"/>
        <w:tabs>
          <w:tab w:val="center" w:pos="2610"/>
          <w:tab w:val="center" w:pos="5670"/>
        </w:tabs>
        <w:autoSpaceDE w:val="0"/>
        <w:autoSpaceDN w:val="0"/>
        <w:adjustRightInd w:val="0"/>
        <w:spacing w:line="226" w:lineRule="auto"/>
        <w:jc w:val="both"/>
        <w:rPr>
          <w:rFonts w:ascii="Calibri" w:hAnsi="Calibri"/>
          <w:spacing w:val="5"/>
          <w:kern w:val="1"/>
        </w:rPr>
      </w:pPr>
    </w:p>
    <w:p w14:paraId="71E005F5" w14:textId="2DCC4E05" w:rsidR="002D0824" w:rsidRPr="00C633AB" w:rsidRDefault="00E44559" w:rsidP="00C633AB">
      <w:pPr>
        <w:widowControl w:val="0"/>
        <w:tabs>
          <w:tab w:val="center" w:pos="2610"/>
          <w:tab w:val="center" w:pos="5670"/>
        </w:tabs>
        <w:autoSpaceDE w:val="0"/>
        <w:autoSpaceDN w:val="0"/>
        <w:adjustRightInd w:val="0"/>
        <w:spacing w:line="226" w:lineRule="auto"/>
        <w:jc w:val="center"/>
        <w:rPr>
          <w:rFonts w:ascii="Calibri" w:hAnsi="Calibri"/>
          <w:spacing w:val="5"/>
          <w:kern w:val="1"/>
        </w:rPr>
      </w:pPr>
      <w:r w:rsidRPr="00C633AB">
        <w:rPr>
          <w:rFonts w:ascii="Calibri" w:hAnsi="Calibri"/>
          <w:spacing w:val="5"/>
          <w:kern w:val="1"/>
        </w:rPr>
        <w:t>Krapi Vani</w:t>
      </w:r>
    </w:p>
    <w:p w14:paraId="3A5177DF" w14:textId="6D92D6D1" w:rsidR="002D0824" w:rsidRPr="00C633AB" w:rsidRDefault="00E44559" w:rsidP="00C633AB">
      <w:pPr>
        <w:widowControl w:val="0"/>
        <w:tabs>
          <w:tab w:val="center" w:pos="2610"/>
          <w:tab w:val="center" w:pos="5670"/>
        </w:tabs>
        <w:autoSpaceDE w:val="0"/>
        <w:autoSpaceDN w:val="0"/>
        <w:adjustRightInd w:val="0"/>
        <w:spacing w:line="226" w:lineRule="auto"/>
        <w:jc w:val="center"/>
        <w:rPr>
          <w:rFonts w:ascii="Calibri" w:hAnsi="Calibri"/>
          <w:spacing w:val="5"/>
          <w:kern w:val="1"/>
        </w:rPr>
      </w:pPr>
      <w:r w:rsidRPr="00C633AB">
        <w:rPr>
          <w:rFonts w:ascii="Calibri" w:hAnsi="Calibri"/>
          <w:spacing w:val="5"/>
          <w:kern w:val="1"/>
        </w:rPr>
        <w:t>CSE474 Machine Learning</w:t>
      </w:r>
    </w:p>
    <w:p w14:paraId="62708731" w14:textId="27943FD7" w:rsidR="002D0824" w:rsidRPr="00C633AB" w:rsidRDefault="00E44559" w:rsidP="00C633AB">
      <w:pPr>
        <w:widowControl w:val="0"/>
        <w:tabs>
          <w:tab w:val="center" w:pos="2610"/>
          <w:tab w:val="center" w:pos="5670"/>
        </w:tabs>
        <w:autoSpaceDE w:val="0"/>
        <w:autoSpaceDN w:val="0"/>
        <w:adjustRightInd w:val="0"/>
        <w:spacing w:line="226" w:lineRule="auto"/>
        <w:jc w:val="center"/>
        <w:rPr>
          <w:rFonts w:ascii="Calibri" w:hAnsi="Calibri"/>
          <w:spacing w:val="5"/>
          <w:kern w:val="1"/>
        </w:rPr>
      </w:pPr>
      <w:r w:rsidRPr="00C633AB">
        <w:rPr>
          <w:rFonts w:ascii="Calibri" w:hAnsi="Calibri"/>
          <w:spacing w:val="5"/>
          <w:kern w:val="1"/>
        </w:rPr>
        <w:t>University at Buffalo</w:t>
      </w:r>
    </w:p>
    <w:p w14:paraId="11FF5332" w14:textId="2E36052C" w:rsidR="002D0824" w:rsidRPr="00C633AB" w:rsidRDefault="00A56854" w:rsidP="00C633AB">
      <w:pPr>
        <w:widowControl w:val="0"/>
        <w:tabs>
          <w:tab w:val="center" w:pos="2610"/>
          <w:tab w:val="center" w:pos="5670"/>
        </w:tabs>
        <w:autoSpaceDE w:val="0"/>
        <w:autoSpaceDN w:val="0"/>
        <w:adjustRightInd w:val="0"/>
        <w:spacing w:line="226" w:lineRule="auto"/>
        <w:jc w:val="center"/>
        <w:rPr>
          <w:rFonts w:ascii="Calibri" w:hAnsi="Calibri"/>
          <w:spacing w:val="5"/>
          <w:kern w:val="1"/>
        </w:rPr>
      </w:pPr>
      <w:hyperlink r:id="rId7" w:history="1">
        <w:r w:rsidR="00E44559" w:rsidRPr="00C633AB">
          <w:rPr>
            <w:rStyle w:val="Hyperlink"/>
            <w:rFonts w:ascii="Calibri" w:hAnsi="Calibri"/>
            <w:spacing w:val="5"/>
            <w:kern w:val="1"/>
          </w:rPr>
          <w:t>krapivan@buffalo.edu</w:t>
        </w:r>
      </w:hyperlink>
    </w:p>
    <w:p w14:paraId="57543352" w14:textId="697123CD" w:rsidR="00CB60F5" w:rsidRPr="00C633AB" w:rsidRDefault="00CB60F5" w:rsidP="00C633AB">
      <w:pPr>
        <w:widowControl w:val="0"/>
        <w:tabs>
          <w:tab w:val="center" w:pos="2610"/>
          <w:tab w:val="center" w:pos="5670"/>
        </w:tabs>
        <w:autoSpaceDE w:val="0"/>
        <w:autoSpaceDN w:val="0"/>
        <w:adjustRightInd w:val="0"/>
        <w:spacing w:line="226" w:lineRule="auto"/>
        <w:jc w:val="center"/>
        <w:rPr>
          <w:rFonts w:ascii="Calibri" w:hAnsi="Calibri"/>
          <w:spacing w:val="5"/>
          <w:kern w:val="1"/>
        </w:rPr>
      </w:pPr>
    </w:p>
    <w:p w14:paraId="257F86D5" w14:textId="755F8908" w:rsidR="002D0824" w:rsidRPr="00C633AB" w:rsidRDefault="002D0824" w:rsidP="00C633AB">
      <w:pPr>
        <w:widowControl w:val="0"/>
        <w:tabs>
          <w:tab w:val="center" w:pos="2610"/>
          <w:tab w:val="center" w:pos="5670"/>
        </w:tabs>
        <w:autoSpaceDE w:val="0"/>
        <w:autoSpaceDN w:val="0"/>
        <w:adjustRightInd w:val="0"/>
        <w:spacing w:line="226" w:lineRule="auto"/>
        <w:jc w:val="both"/>
        <w:rPr>
          <w:rFonts w:ascii="Calibri" w:hAnsi="Calibri"/>
          <w:spacing w:val="5"/>
          <w:kern w:val="1"/>
        </w:rPr>
      </w:pPr>
      <w:r w:rsidRPr="00C633AB">
        <w:rPr>
          <w:rFonts w:ascii="Calibri" w:hAnsi="Calibri"/>
          <w:spacing w:val="5"/>
          <w:kern w:val="1"/>
        </w:rPr>
        <w:tab/>
      </w:r>
      <w:r w:rsidRPr="00C633AB">
        <w:rPr>
          <w:rFonts w:ascii="Calibri" w:hAnsi="Calibri"/>
          <w:spacing w:val="5"/>
          <w:kern w:val="1"/>
        </w:rPr>
        <w:tab/>
      </w:r>
    </w:p>
    <w:p w14:paraId="28646C07" w14:textId="77777777" w:rsidR="002D0824" w:rsidRPr="00C633AB" w:rsidRDefault="002D0824" w:rsidP="00C633AB">
      <w:pPr>
        <w:pStyle w:val="Heading1"/>
        <w:jc w:val="center"/>
        <w:rPr>
          <w:rFonts w:ascii="Calibri" w:hAnsi="Calibri"/>
        </w:rPr>
      </w:pPr>
      <w:r w:rsidRPr="00C633AB">
        <w:rPr>
          <w:rFonts w:ascii="Calibri" w:hAnsi="Calibri"/>
        </w:rPr>
        <w:t>Abstract</w:t>
      </w:r>
    </w:p>
    <w:p w14:paraId="46C50DB9" w14:textId="77777777" w:rsidR="00A4318A" w:rsidRPr="00C633AB" w:rsidRDefault="00A4318A" w:rsidP="00C633AB">
      <w:pPr>
        <w:jc w:val="both"/>
        <w:rPr>
          <w:rFonts w:ascii="Calibri" w:hAnsi="Calibri"/>
          <w:sz w:val="15"/>
          <w:szCs w:val="15"/>
        </w:rPr>
      </w:pPr>
    </w:p>
    <w:p w14:paraId="22067142" w14:textId="798145FC" w:rsidR="00A4318A" w:rsidRPr="00C633AB" w:rsidRDefault="00E65049" w:rsidP="00E65049">
      <w:pPr>
        <w:jc w:val="both"/>
        <w:rPr>
          <w:rFonts w:ascii="Calibri" w:hAnsi="Calibri"/>
        </w:rPr>
      </w:pPr>
      <w:r>
        <w:rPr>
          <w:rFonts w:ascii="Calibri" w:hAnsi="Calibri"/>
        </w:rPr>
        <w:t xml:space="preserve">This project combines deep learning and reinforcement learning, we have </w:t>
      </w:r>
      <w:proofErr w:type="spellStart"/>
      <w:proofErr w:type="gramStart"/>
      <w:r>
        <w:rPr>
          <w:rFonts w:ascii="Calibri" w:hAnsi="Calibri"/>
        </w:rPr>
        <w:t>a</w:t>
      </w:r>
      <w:proofErr w:type="spellEnd"/>
      <w:proofErr w:type="gramEnd"/>
      <w:r>
        <w:rPr>
          <w:rFonts w:ascii="Calibri" w:hAnsi="Calibri"/>
        </w:rPr>
        <w:t xml:space="preserve"> agent and we have to teach our agent to navigate a grid</w:t>
      </w:r>
      <w:r w:rsidR="00784BAA">
        <w:rPr>
          <w:rFonts w:ascii="Calibri" w:hAnsi="Calibri"/>
        </w:rPr>
        <w:t>-world environment, here our agent (Tom) has to find shortest path to goal (Jerry)</w:t>
      </w:r>
      <w:r w:rsidR="008428C4">
        <w:rPr>
          <w:rFonts w:ascii="Calibri" w:hAnsi="Calibri"/>
        </w:rPr>
        <w:t>.</w:t>
      </w:r>
      <w:r w:rsidR="00152A14">
        <w:rPr>
          <w:rFonts w:ascii="Calibri" w:hAnsi="Calibri"/>
        </w:rPr>
        <w:t xml:space="preserve"> We use Deep learning and Q-learning for this task. We give our agent reward if he goes closer to goal and punishment if he doesnot and over the time (number of episodes) our agent will learn the pattern since the position of goal is deterministic. </w:t>
      </w:r>
    </w:p>
    <w:p w14:paraId="1CCB377E" w14:textId="77777777" w:rsidR="00A4318A" w:rsidRPr="00C633AB" w:rsidRDefault="00A4318A" w:rsidP="00C633AB">
      <w:pPr>
        <w:pStyle w:val="p1"/>
        <w:jc w:val="both"/>
        <w:rPr>
          <w:rFonts w:ascii="Calibri" w:hAnsi="Calibri"/>
          <w:sz w:val="20"/>
          <w:szCs w:val="20"/>
        </w:rPr>
      </w:pPr>
    </w:p>
    <w:p w14:paraId="1FADFE61" w14:textId="77777777" w:rsidR="00FC3A66" w:rsidRPr="00C633AB" w:rsidRDefault="00FC3A66" w:rsidP="00C633AB">
      <w:pPr>
        <w:pStyle w:val="p1"/>
        <w:jc w:val="both"/>
        <w:rPr>
          <w:rFonts w:ascii="Calibri" w:hAnsi="Calibri"/>
          <w:sz w:val="20"/>
          <w:szCs w:val="20"/>
        </w:rPr>
      </w:pPr>
      <w:bookmarkStart w:id="0" w:name="_GoBack"/>
      <w:bookmarkEnd w:id="0"/>
    </w:p>
    <w:p w14:paraId="2F74F1AA" w14:textId="509C2742" w:rsidR="00FC3A66" w:rsidRPr="00C633AB" w:rsidRDefault="008428C4" w:rsidP="00C633AB">
      <w:pPr>
        <w:pStyle w:val="p1"/>
        <w:jc w:val="both"/>
        <w:rPr>
          <w:rFonts w:ascii="Calibri" w:hAnsi="Calibri"/>
          <w:sz w:val="20"/>
          <w:szCs w:val="20"/>
          <w:u w:val="single"/>
        </w:rPr>
      </w:pPr>
      <w:r>
        <w:rPr>
          <w:rStyle w:val="Heading3Char"/>
          <w:rFonts w:ascii="Calibri" w:hAnsi="Calibri"/>
          <w:u w:val="single"/>
        </w:rPr>
        <w:t>1) Code</w:t>
      </w:r>
      <w:r w:rsidR="00FC3A66" w:rsidRPr="00C633AB">
        <w:rPr>
          <w:rStyle w:val="Heading3Char"/>
          <w:rFonts w:ascii="Calibri" w:hAnsi="Calibri"/>
          <w:u w:val="single"/>
        </w:rPr>
        <w:t>:</w:t>
      </w:r>
    </w:p>
    <w:p w14:paraId="38C18F9B" w14:textId="77777777" w:rsidR="00645732" w:rsidRPr="00C633AB" w:rsidRDefault="00645732" w:rsidP="00C633AB">
      <w:pPr>
        <w:pStyle w:val="p1"/>
        <w:jc w:val="both"/>
        <w:rPr>
          <w:rFonts w:ascii="Calibri" w:hAnsi="Calibri"/>
          <w:sz w:val="20"/>
          <w:szCs w:val="20"/>
        </w:rPr>
      </w:pPr>
    </w:p>
    <w:p w14:paraId="7444117A" w14:textId="0F31EC49" w:rsidR="009C1201" w:rsidRDefault="0085607C" w:rsidP="00B35E11">
      <w:pPr>
        <w:pStyle w:val="Heading4"/>
        <w:numPr>
          <w:ilvl w:val="1"/>
          <w:numId w:val="16"/>
        </w:numPr>
        <w:jc w:val="both"/>
        <w:rPr>
          <w:rFonts w:ascii="Calibri" w:hAnsi="Calibri"/>
          <w:i w:val="0"/>
          <w:iCs w:val="0"/>
        </w:rPr>
      </w:pPr>
      <w:r>
        <w:rPr>
          <w:rFonts w:ascii="Calibri" w:hAnsi="Calibri"/>
          <w:i w:val="0"/>
          <w:iCs w:val="0"/>
        </w:rPr>
        <w:t xml:space="preserve">Task 1 - </w:t>
      </w:r>
      <w:r w:rsidR="00B35E11">
        <w:rPr>
          <w:rFonts w:ascii="Calibri" w:hAnsi="Calibri"/>
          <w:i w:val="0"/>
          <w:iCs w:val="0"/>
        </w:rPr>
        <w:t>Build 3-layer neural network using Keras library</w:t>
      </w:r>
    </w:p>
    <w:p w14:paraId="5E1E7805" w14:textId="77777777" w:rsidR="00B35E11" w:rsidRDefault="00B35E11" w:rsidP="00B35E11">
      <w:pPr>
        <w:rPr>
          <w:rFonts w:eastAsiaTheme="majorEastAsia"/>
        </w:rPr>
      </w:pPr>
    </w:p>
    <w:p w14:paraId="483DAB64" w14:textId="7150E29C" w:rsidR="00531F81" w:rsidRDefault="00531F81" w:rsidP="00531F81">
      <w:pPr>
        <w:jc w:val="center"/>
        <w:rPr>
          <w:rFonts w:eastAsiaTheme="majorEastAsia"/>
        </w:rPr>
      </w:pPr>
      <w:r>
        <w:rPr>
          <w:rFonts w:eastAsiaTheme="majorEastAsia"/>
          <w:noProof/>
        </w:rPr>
        <w:drawing>
          <wp:inline distT="0" distB="0" distL="0" distR="0" wp14:anchorId="4712637F" wp14:editId="5248124E">
            <wp:extent cx="2756535" cy="1390101"/>
            <wp:effectExtent l="25400" t="25400" r="37465" b="32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5 at 4.04.12 PM.png"/>
                    <pic:cNvPicPr/>
                  </pic:nvPicPr>
                  <pic:blipFill>
                    <a:blip r:embed="rId8">
                      <a:extLst>
                        <a:ext uri="{28A0092B-C50C-407E-A947-70E740481C1C}">
                          <a14:useLocalDpi xmlns:a14="http://schemas.microsoft.com/office/drawing/2010/main" val="0"/>
                        </a:ext>
                      </a:extLst>
                    </a:blip>
                    <a:stretch>
                      <a:fillRect/>
                    </a:stretch>
                  </pic:blipFill>
                  <pic:spPr>
                    <a:xfrm>
                      <a:off x="0" y="0"/>
                      <a:ext cx="2762752" cy="1393236"/>
                    </a:xfrm>
                    <a:prstGeom prst="rect">
                      <a:avLst/>
                    </a:prstGeom>
                    <a:ln>
                      <a:solidFill>
                        <a:schemeClr val="accent4"/>
                      </a:solidFill>
                    </a:ln>
                  </pic:spPr>
                </pic:pic>
              </a:graphicData>
            </a:graphic>
          </wp:inline>
        </w:drawing>
      </w:r>
    </w:p>
    <w:p w14:paraId="042C9F74" w14:textId="77777777" w:rsidR="00531F81" w:rsidRDefault="00531F81" w:rsidP="00531F81">
      <w:pPr>
        <w:rPr>
          <w:rFonts w:eastAsiaTheme="majorEastAsia"/>
        </w:rPr>
      </w:pPr>
    </w:p>
    <w:p w14:paraId="536DE8F6" w14:textId="20CBE6D9" w:rsidR="009C1201" w:rsidRDefault="00EB7358" w:rsidP="00EB7358">
      <w:pPr>
        <w:rPr>
          <w:rFonts w:ascii="Calibri" w:eastAsiaTheme="majorEastAsia" w:hAnsi="Calibri"/>
        </w:rPr>
      </w:pPr>
      <w:r>
        <w:rPr>
          <w:rFonts w:ascii="Calibri" w:eastAsiaTheme="majorEastAsia" w:hAnsi="Calibri"/>
        </w:rPr>
        <w:t>We use Keras library and build neural</w:t>
      </w:r>
      <w:r w:rsidR="005143B8">
        <w:rPr>
          <w:rFonts w:ascii="Calibri" w:eastAsiaTheme="majorEastAsia" w:hAnsi="Calibri"/>
        </w:rPr>
        <w:t xml:space="preserve"> network, with 3-layers; 1</w:t>
      </w:r>
      <w:r w:rsidR="005143B8" w:rsidRPr="005143B8">
        <w:rPr>
          <w:rFonts w:ascii="Calibri" w:eastAsiaTheme="majorEastAsia" w:hAnsi="Calibri"/>
          <w:vertAlign w:val="superscript"/>
        </w:rPr>
        <w:t>st</w:t>
      </w:r>
      <w:r w:rsidR="005143B8">
        <w:rPr>
          <w:rFonts w:ascii="Calibri" w:eastAsiaTheme="majorEastAsia" w:hAnsi="Calibri"/>
        </w:rPr>
        <w:t xml:space="preserve"> layer and 2</w:t>
      </w:r>
      <w:r w:rsidR="005143B8" w:rsidRPr="005143B8">
        <w:rPr>
          <w:rFonts w:ascii="Calibri" w:eastAsiaTheme="majorEastAsia" w:hAnsi="Calibri"/>
          <w:vertAlign w:val="superscript"/>
        </w:rPr>
        <w:t>nd</w:t>
      </w:r>
      <w:r w:rsidR="005143B8">
        <w:rPr>
          <w:rFonts w:ascii="Calibri" w:eastAsiaTheme="majorEastAsia" w:hAnsi="Calibri"/>
        </w:rPr>
        <w:t xml:space="preserve"> layer has activation function “relu” and 3</w:t>
      </w:r>
      <w:r w:rsidR="005143B8" w:rsidRPr="005143B8">
        <w:rPr>
          <w:rFonts w:ascii="Calibri" w:eastAsiaTheme="majorEastAsia" w:hAnsi="Calibri"/>
          <w:vertAlign w:val="superscript"/>
        </w:rPr>
        <w:t>rd</w:t>
      </w:r>
      <w:r w:rsidR="005143B8">
        <w:rPr>
          <w:rFonts w:ascii="Calibri" w:eastAsiaTheme="majorEastAsia" w:hAnsi="Calibri"/>
        </w:rPr>
        <w:t xml:space="preserve"> layer has “linear” activation function.</w:t>
      </w:r>
      <w:r w:rsidR="000C08D5">
        <w:rPr>
          <w:rFonts w:ascii="Calibri" w:eastAsiaTheme="majorEastAsia" w:hAnsi="Calibri"/>
        </w:rPr>
        <w:t xml:space="preserve"> </w:t>
      </w:r>
      <w:r w:rsidR="00171A4B">
        <w:rPr>
          <w:rFonts w:ascii="Calibri" w:eastAsiaTheme="majorEastAsia" w:hAnsi="Calibri"/>
        </w:rPr>
        <w:t>We use neural network</w:t>
      </w:r>
      <w:r w:rsidR="000C08D5">
        <w:rPr>
          <w:rFonts w:ascii="Calibri" w:eastAsiaTheme="majorEastAsia" w:hAnsi="Calibri"/>
        </w:rPr>
        <w:t xml:space="preserve"> so as to not </w:t>
      </w:r>
      <w:proofErr w:type="spellStart"/>
      <w:r w:rsidR="000C08D5">
        <w:rPr>
          <w:rFonts w:ascii="Calibri" w:eastAsiaTheme="majorEastAsia" w:hAnsi="Calibri"/>
        </w:rPr>
        <w:t>loose</w:t>
      </w:r>
      <w:proofErr w:type="spellEnd"/>
      <w:r w:rsidR="000C08D5">
        <w:rPr>
          <w:rFonts w:ascii="Calibri" w:eastAsiaTheme="majorEastAsia" w:hAnsi="Calibri"/>
        </w:rPr>
        <w:t xml:space="preserve"> our data and instead use it to get general experience. We accumulate the experience</w:t>
      </w:r>
      <w:r w:rsidR="00171A4B">
        <w:rPr>
          <w:rFonts w:ascii="Calibri" w:eastAsiaTheme="majorEastAsia" w:hAnsi="Calibri"/>
        </w:rPr>
        <w:t xml:space="preserve"> </w:t>
      </w:r>
      <w:r w:rsidR="000C08D5">
        <w:rPr>
          <w:rFonts w:ascii="Calibri" w:eastAsiaTheme="majorEastAsia" w:hAnsi="Calibri"/>
        </w:rPr>
        <w:t xml:space="preserve">and get generic idea of how environment behaves, we interact with environment and use neural network to get the general idea. </w:t>
      </w:r>
    </w:p>
    <w:p w14:paraId="491D6A2C" w14:textId="77777777" w:rsidR="000C08D5" w:rsidRDefault="000C08D5" w:rsidP="000C08D5">
      <w:pPr>
        <w:pStyle w:val="Heading4"/>
        <w:jc w:val="both"/>
        <w:rPr>
          <w:rFonts w:ascii="Calibri" w:hAnsi="Calibri"/>
          <w:i w:val="0"/>
          <w:iCs w:val="0"/>
        </w:rPr>
      </w:pPr>
    </w:p>
    <w:p w14:paraId="3A28E87F" w14:textId="69BB3D7E" w:rsidR="00FC3A66" w:rsidRDefault="0085607C" w:rsidP="000C08D5">
      <w:pPr>
        <w:pStyle w:val="Heading4"/>
        <w:numPr>
          <w:ilvl w:val="1"/>
          <w:numId w:val="16"/>
        </w:numPr>
        <w:jc w:val="both"/>
        <w:rPr>
          <w:rFonts w:ascii="Calibri" w:hAnsi="Calibri"/>
          <w:i w:val="0"/>
          <w:iCs w:val="0"/>
        </w:rPr>
      </w:pPr>
      <w:r>
        <w:rPr>
          <w:rFonts w:ascii="Calibri" w:hAnsi="Calibri"/>
          <w:i w:val="0"/>
          <w:iCs w:val="0"/>
        </w:rPr>
        <w:t>Task 2 -</w:t>
      </w:r>
      <w:r w:rsidR="000C08D5">
        <w:rPr>
          <w:rFonts w:ascii="Calibri" w:hAnsi="Calibri"/>
          <w:i w:val="0"/>
          <w:iCs w:val="0"/>
        </w:rPr>
        <w:t xml:space="preserve"> Implement exponential-decay formula for epsilon</w:t>
      </w:r>
    </w:p>
    <w:p w14:paraId="1CA3E832" w14:textId="77777777" w:rsidR="00D43DD0" w:rsidRDefault="00D43DD0" w:rsidP="000C08D5">
      <w:pPr>
        <w:pStyle w:val="ListParagraph"/>
        <w:ind w:left="360"/>
      </w:pPr>
    </w:p>
    <w:p w14:paraId="38BB3179" w14:textId="77777777" w:rsidR="00D43DD0" w:rsidRDefault="00D43DD0" w:rsidP="000C08D5">
      <w:pPr>
        <w:pStyle w:val="ListParagraph"/>
        <w:ind w:left="360"/>
      </w:pPr>
    </w:p>
    <w:p w14:paraId="4A378ED9" w14:textId="053646AD" w:rsidR="000C08D5" w:rsidRDefault="00D43DD0" w:rsidP="00D43DD0">
      <w:pPr>
        <w:pStyle w:val="ListParagraph"/>
        <w:ind w:left="360"/>
        <w:jc w:val="center"/>
      </w:pPr>
      <w:r>
        <w:rPr>
          <w:noProof/>
        </w:rPr>
        <w:drawing>
          <wp:inline distT="0" distB="0" distL="0" distR="0" wp14:anchorId="0E421E83" wp14:editId="67DE7CAB">
            <wp:extent cx="2519473" cy="955040"/>
            <wp:effectExtent l="25400" t="25400" r="20955" b="355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5 at 4.31.28 PM.png"/>
                    <pic:cNvPicPr/>
                  </pic:nvPicPr>
                  <pic:blipFill rotWithShape="1">
                    <a:blip r:embed="rId9">
                      <a:extLst>
                        <a:ext uri="{28A0092B-C50C-407E-A947-70E740481C1C}">
                          <a14:useLocalDpi xmlns:a14="http://schemas.microsoft.com/office/drawing/2010/main" val="0"/>
                        </a:ext>
                      </a:extLst>
                    </a:blip>
                    <a:srcRect t="2118" r="8448" b="636"/>
                    <a:stretch/>
                  </pic:blipFill>
                  <pic:spPr bwMode="auto">
                    <a:xfrm>
                      <a:off x="0" y="0"/>
                      <a:ext cx="2524345" cy="956887"/>
                    </a:xfrm>
                    <a:prstGeom prst="rect">
                      <a:avLst/>
                    </a:prstGeom>
                    <a:ln>
                      <a:solidFill>
                        <a:schemeClr val="accent4"/>
                      </a:solidFill>
                    </a:ln>
                    <a:extLst>
                      <a:ext uri="{53640926-AAD7-44D8-BBD7-CCE9431645EC}">
                        <a14:shadowObscured xmlns:a14="http://schemas.microsoft.com/office/drawing/2010/main"/>
                      </a:ext>
                    </a:extLst>
                  </pic:spPr>
                </pic:pic>
              </a:graphicData>
            </a:graphic>
          </wp:inline>
        </w:drawing>
      </w:r>
    </w:p>
    <w:p w14:paraId="0F1E7E62" w14:textId="77777777" w:rsidR="00D43DD0" w:rsidRDefault="00D43DD0" w:rsidP="000C08D5">
      <w:pPr>
        <w:pStyle w:val="ListParagraph"/>
        <w:ind w:left="360"/>
      </w:pPr>
    </w:p>
    <w:p w14:paraId="560AD2DA" w14:textId="77777777" w:rsidR="00D43DD0" w:rsidRDefault="00D43DD0" w:rsidP="000C08D5">
      <w:pPr>
        <w:pStyle w:val="ListParagraph"/>
        <w:ind w:left="360"/>
      </w:pPr>
    </w:p>
    <w:p w14:paraId="18648EE1" w14:textId="1C48E67F" w:rsidR="000C08D5" w:rsidRDefault="00D43DD0" w:rsidP="000C08D5">
      <w:pPr>
        <w:pStyle w:val="ListParagraph"/>
        <w:ind w:left="360"/>
      </w:pPr>
      <w:r>
        <w:rPr>
          <w:noProof/>
        </w:rPr>
        <w:lastRenderedPageBreak/>
        <w:drawing>
          <wp:inline distT="0" distB="0" distL="0" distR="0" wp14:anchorId="33BF4A10" wp14:editId="7D30D0C7">
            <wp:extent cx="5029200" cy="607695"/>
            <wp:effectExtent l="25400" t="25400" r="2540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5 at 4.31.47 PM.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607695"/>
                    </a:xfrm>
                    <a:prstGeom prst="rect">
                      <a:avLst/>
                    </a:prstGeom>
                    <a:ln>
                      <a:solidFill>
                        <a:schemeClr val="accent4"/>
                      </a:solidFill>
                    </a:ln>
                  </pic:spPr>
                </pic:pic>
              </a:graphicData>
            </a:graphic>
          </wp:inline>
        </w:drawing>
      </w:r>
    </w:p>
    <w:p w14:paraId="0E467529" w14:textId="77777777" w:rsidR="00D43DD0" w:rsidRDefault="00D43DD0" w:rsidP="000C08D5">
      <w:pPr>
        <w:pStyle w:val="ListParagraph"/>
        <w:ind w:left="360"/>
      </w:pPr>
    </w:p>
    <w:p w14:paraId="361258C2" w14:textId="20D5FA2D" w:rsidR="00D43DD0" w:rsidRDefault="00D43DD0" w:rsidP="00D43DD0"/>
    <w:p w14:paraId="463B86FE" w14:textId="08ACBBB6" w:rsidR="00D43DD0" w:rsidRPr="00D43DD0" w:rsidRDefault="00D43DD0" w:rsidP="00D43DD0">
      <w:pPr>
        <w:rPr>
          <w:rFonts w:ascii="Calibri" w:hAnsi="Calibri"/>
        </w:rPr>
      </w:pPr>
      <w:r>
        <w:rPr>
          <w:rFonts w:ascii="Calibri" w:hAnsi="Calibri"/>
        </w:rPr>
        <w:t>We implement the exponential-decay formula for epsilon.</w:t>
      </w:r>
      <w:r w:rsidR="00D00264">
        <w:rPr>
          <w:rFonts w:ascii="Calibri" w:hAnsi="Calibri"/>
        </w:rPr>
        <w:t xml:space="preserve"> At first our agent (Tom) will randomly select an action by certain percentage, called epsilon. This helps agent try all kinds of things before it sees a pattern.</w:t>
      </w:r>
      <w:r w:rsidR="0085607C">
        <w:rPr>
          <w:rFonts w:ascii="Calibri" w:hAnsi="Calibri"/>
        </w:rPr>
        <w:t xml:space="preserve"> </w:t>
      </w:r>
    </w:p>
    <w:p w14:paraId="431F2D2F" w14:textId="77777777" w:rsidR="00DB2127" w:rsidRPr="00C633AB" w:rsidRDefault="00DB2127" w:rsidP="00C633AB">
      <w:pPr>
        <w:jc w:val="both"/>
        <w:rPr>
          <w:rFonts w:ascii="Calibri" w:hAnsi="Calibri"/>
        </w:rPr>
      </w:pPr>
    </w:p>
    <w:p w14:paraId="4193D52D" w14:textId="77777777" w:rsidR="00C358BD" w:rsidRPr="00C633AB" w:rsidRDefault="00C358BD" w:rsidP="00C633AB">
      <w:pPr>
        <w:pStyle w:val="NoSpacing"/>
        <w:jc w:val="both"/>
        <w:rPr>
          <w:rFonts w:ascii="Calibri" w:hAnsi="Calibri"/>
        </w:rPr>
      </w:pPr>
    </w:p>
    <w:p w14:paraId="2DEEFCAB" w14:textId="4D6C8978" w:rsidR="00561B57" w:rsidRDefault="00FC3A66" w:rsidP="00C633AB">
      <w:pPr>
        <w:pStyle w:val="Heading4"/>
        <w:jc w:val="both"/>
        <w:rPr>
          <w:rFonts w:ascii="Calibri" w:hAnsi="Calibri"/>
          <w:i w:val="0"/>
          <w:iCs w:val="0"/>
        </w:rPr>
      </w:pPr>
      <w:r w:rsidRPr="00C633AB">
        <w:rPr>
          <w:rFonts w:ascii="Calibri" w:hAnsi="Calibri"/>
          <w:i w:val="0"/>
          <w:iCs w:val="0"/>
        </w:rPr>
        <w:t>1.</w:t>
      </w:r>
      <w:r w:rsidR="00561B57" w:rsidRPr="00C633AB">
        <w:rPr>
          <w:rFonts w:ascii="Calibri" w:hAnsi="Calibri"/>
          <w:i w:val="0"/>
          <w:iCs w:val="0"/>
        </w:rPr>
        <w:t xml:space="preserve">3. </w:t>
      </w:r>
      <w:r w:rsidR="0085607C">
        <w:rPr>
          <w:rFonts w:ascii="Calibri" w:hAnsi="Calibri"/>
          <w:i w:val="0"/>
          <w:iCs w:val="0"/>
        </w:rPr>
        <w:t>Task 3 – Implement Q-function</w:t>
      </w:r>
    </w:p>
    <w:p w14:paraId="724FA677" w14:textId="77777777" w:rsidR="008B6FCC" w:rsidRDefault="008B6FCC" w:rsidP="008B6FCC"/>
    <w:p w14:paraId="069D78D1" w14:textId="5244B20E" w:rsidR="00F97E1C" w:rsidRDefault="00F97E1C" w:rsidP="00F97E1C">
      <w:pPr>
        <w:jc w:val="center"/>
      </w:pPr>
      <w:r>
        <w:rPr>
          <w:noProof/>
        </w:rPr>
        <w:drawing>
          <wp:inline distT="0" distB="0" distL="0" distR="0" wp14:anchorId="5E8B9F06" wp14:editId="0BA90B1C">
            <wp:extent cx="2603792" cy="523875"/>
            <wp:effectExtent l="25400" t="25400" r="38100" b="349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5 at 5.12.38 PM.png"/>
                    <pic:cNvPicPr/>
                  </pic:nvPicPr>
                  <pic:blipFill rotWithShape="1">
                    <a:blip r:embed="rId11">
                      <a:extLst>
                        <a:ext uri="{28A0092B-C50C-407E-A947-70E740481C1C}">
                          <a14:useLocalDpi xmlns:a14="http://schemas.microsoft.com/office/drawing/2010/main" val="0"/>
                        </a:ext>
                      </a:extLst>
                    </a:blip>
                    <a:srcRect t="8839"/>
                    <a:stretch/>
                  </pic:blipFill>
                  <pic:spPr bwMode="auto">
                    <a:xfrm>
                      <a:off x="0" y="0"/>
                      <a:ext cx="2615287" cy="526188"/>
                    </a:xfrm>
                    <a:prstGeom prst="rect">
                      <a:avLst/>
                    </a:prstGeom>
                    <a:ln>
                      <a:solidFill>
                        <a:schemeClr val="accent4"/>
                      </a:solidFill>
                    </a:ln>
                    <a:extLst>
                      <a:ext uri="{53640926-AAD7-44D8-BBD7-CCE9431645EC}">
                        <a14:shadowObscured xmlns:a14="http://schemas.microsoft.com/office/drawing/2010/main"/>
                      </a:ext>
                    </a:extLst>
                  </pic:spPr>
                </pic:pic>
              </a:graphicData>
            </a:graphic>
          </wp:inline>
        </w:drawing>
      </w:r>
    </w:p>
    <w:p w14:paraId="564B1498" w14:textId="77777777" w:rsidR="00F97E1C" w:rsidRDefault="00F97E1C" w:rsidP="00F97E1C">
      <w:pPr>
        <w:jc w:val="center"/>
      </w:pPr>
    </w:p>
    <w:p w14:paraId="0D44C212" w14:textId="1DDBE6AA" w:rsidR="00F97E1C" w:rsidRPr="008B6FCC" w:rsidRDefault="00F97E1C" w:rsidP="00F97E1C">
      <w:pPr>
        <w:jc w:val="center"/>
      </w:pPr>
      <w:r>
        <w:rPr>
          <w:noProof/>
        </w:rPr>
        <w:drawing>
          <wp:inline distT="0" distB="0" distL="0" distR="0" wp14:anchorId="182CC1AE" wp14:editId="6E986852">
            <wp:extent cx="2686685" cy="492259"/>
            <wp:effectExtent l="25400" t="25400" r="3111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5 at 5.12.24 PM.png"/>
                    <pic:cNvPicPr/>
                  </pic:nvPicPr>
                  <pic:blipFill>
                    <a:blip r:embed="rId12">
                      <a:extLst>
                        <a:ext uri="{28A0092B-C50C-407E-A947-70E740481C1C}">
                          <a14:useLocalDpi xmlns:a14="http://schemas.microsoft.com/office/drawing/2010/main" val="0"/>
                        </a:ext>
                      </a:extLst>
                    </a:blip>
                    <a:stretch>
                      <a:fillRect/>
                    </a:stretch>
                  </pic:blipFill>
                  <pic:spPr>
                    <a:xfrm>
                      <a:off x="0" y="0"/>
                      <a:ext cx="2788715" cy="510953"/>
                    </a:xfrm>
                    <a:prstGeom prst="rect">
                      <a:avLst/>
                    </a:prstGeom>
                    <a:ln>
                      <a:solidFill>
                        <a:schemeClr val="accent4"/>
                      </a:solidFill>
                    </a:ln>
                  </pic:spPr>
                </pic:pic>
              </a:graphicData>
            </a:graphic>
          </wp:inline>
        </w:drawing>
      </w:r>
    </w:p>
    <w:p w14:paraId="5247B1C6" w14:textId="77777777" w:rsidR="00C358BD" w:rsidRPr="00C633AB" w:rsidRDefault="00C358BD" w:rsidP="00C633AB">
      <w:pPr>
        <w:pStyle w:val="NoSpacing"/>
        <w:jc w:val="both"/>
        <w:rPr>
          <w:rFonts w:ascii="Calibri" w:hAnsi="Calibri"/>
        </w:rPr>
      </w:pPr>
    </w:p>
    <w:p w14:paraId="129AFBE3" w14:textId="2A4FAF04" w:rsidR="00C358BD" w:rsidRPr="00C633AB" w:rsidRDefault="009A4363" w:rsidP="00C633AB">
      <w:pPr>
        <w:pStyle w:val="NoSpacing"/>
        <w:jc w:val="both"/>
        <w:rPr>
          <w:rFonts w:ascii="Calibri" w:hAnsi="Calibri"/>
        </w:rPr>
      </w:pPr>
      <w:r>
        <w:rPr>
          <w:rFonts w:ascii="Calibri" w:hAnsi="Calibri"/>
        </w:rPr>
        <w:t xml:space="preserve">Q-function is what helps our agent to </w:t>
      </w:r>
      <w:r w:rsidR="00384F33">
        <w:rPr>
          <w:rFonts w:ascii="Calibri" w:hAnsi="Calibri"/>
        </w:rPr>
        <w:t xml:space="preserve">learn. Q-function </w:t>
      </w:r>
      <w:r w:rsidR="00A74FBB">
        <w:rPr>
          <w:rFonts w:ascii="Calibri" w:hAnsi="Calibri"/>
        </w:rPr>
        <w:t xml:space="preserve">decides whether to give reward, punishment </w:t>
      </w:r>
      <w:r w:rsidR="00A072FA">
        <w:rPr>
          <w:rFonts w:ascii="Calibri" w:hAnsi="Calibri"/>
        </w:rPr>
        <w:t xml:space="preserve">or nothing. </w:t>
      </w:r>
    </w:p>
    <w:p w14:paraId="626AA293" w14:textId="77777777" w:rsidR="00C358BD" w:rsidRPr="00C633AB" w:rsidRDefault="00C358BD" w:rsidP="00C633AB">
      <w:pPr>
        <w:pStyle w:val="NoSpacing"/>
        <w:jc w:val="both"/>
        <w:rPr>
          <w:rFonts w:ascii="Calibri" w:hAnsi="Calibri"/>
        </w:rPr>
      </w:pPr>
    </w:p>
    <w:p w14:paraId="6959F670" w14:textId="77777777" w:rsidR="00C358BD" w:rsidRPr="00C633AB" w:rsidRDefault="00C358BD" w:rsidP="00C633AB">
      <w:pPr>
        <w:pStyle w:val="NoSpacing"/>
        <w:jc w:val="both"/>
        <w:rPr>
          <w:rFonts w:ascii="Calibri" w:hAnsi="Calibri"/>
        </w:rPr>
      </w:pPr>
    </w:p>
    <w:p w14:paraId="4672EB7C" w14:textId="77777777" w:rsidR="00C358BD" w:rsidRPr="00C633AB" w:rsidRDefault="00C358BD" w:rsidP="00C633AB">
      <w:pPr>
        <w:pStyle w:val="NoSpacing"/>
        <w:jc w:val="both"/>
        <w:rPr>
          <w:rFonts w:ascii="Calibri" w:hAnsi="Calibri"/>
        </w:rPr>
      </w:pPr>
    </w:p>
    <w:p w14:paraId="170AF23E" w14:textId="15D6517F" w:rsidR="00C358BD" w:rsidRPr="00C633AB" w:rsidRDefault="00BA0C8A" w:rsidP="00C633AB">
      <w:pPr>
        <w:pStyle w:val="Heading3"/>
        <w:jc w:val="both"/>
        <w:rPr>
          <w:rFonts w:ascii="Calibri" w:hAnsi="Calibri"/>
          <w:u w:val="single"/>
        </w:rPr>
      </w:pPr>
      <w:r>
        <w:rPr>
          <w:rFonts w:ascii="Calibri" w:hAnsi="Calibri"/>
          <w:u w:val="single"/>
        </w:rPr>
        <w:t>2) Tuning Hyper-parameters</w:t>
      </w:r>
      <w:r w:rsidR="00FC3A66" w:rsidRPr="00C633AB">
        <w:rPr>
          <w:rFonts w:ascii="Calibri" w:hAnsi="Calibri"/>
          <w:u w:val="single"/>
        </w:rPr>
        <w:t>:</w:t>
      </w:r>
    </w:p>
    <w:p w14:paraId="6432CE05" w14:textId="77777777" w:rsidR="00FC3A66" w:rsidRPr="00C633AB" w:rsidRDefault="00FC3A66" w:rsidP="00C633AB">
      <w:pPr>
        <w:jc w:val="both"/>
        <w:rPr>
          <w:rFonts w:ascii="Calibri" w:hAnsi="Calibri"/>
        </w:rPr>
      </w:pPr>
    </w:p>
    <w:p w14:paraId="323A11D5" w14:textId="2D96A607" w:rsidR="00BE4804" w:rsidRDefault="00537F1B" w:rsidP="00C633AB">
      <w:pPr>
        <w:jc w:val="both"/>
        <w:rPr>
          <w:rFonts w:ascii="Calibri" w:hAnsi="Calibri"/>
        </w:rPr>
      </w:pPr>
      <w:r>
        <w:rPr>
          <w:rFonts w:ascii="Calibri" w:hAnsi="Calibri"/>
        </w:rPr>
        <w:t>In the following</w:t>
      </w:r>
      <w:r w:rsidR="00BE4804">
        <w:rPr>
          <w:rFonts w:ascii="Calibri" w:hAnsi="Calibri"/>
        </w:rPr>
        <w:t xml:space="preserve"> </w:t>
      </w:r>
      <w:proofErr w:type="gramStart"/>
      <w:r w:rsidR="00BE4804">
        <w:rPr>
          <w:rFonts w:ascii="Calibri" w:hAnsi="Calibri"/>
        </w:rPr>
        <w:t>section</w:t>
      </w:r>
      <w:proofErr w:type="gramEnd"/>
      <w:r w:rsidR="00BE4804">
        <w:rPr>
          <w:rFonts w:ascii="Calibri" w:hAnsi="Calibri"/>
        </w:rPr>
        <w:t xml:space="preserve"> we will tune different hyper-parameters to see how they affect mean reward. The default values are as follows: gamma = 0.99, lambda = 0.01, max_epsilon = 1.0 and </w:t>
      </w:r>
    </w:p>
    <w:p w14:paraId="5649CF31" w14:textId="2D6F46D0" w:rsidR="00BE4804" w:rsidRDefault="00BE4804" w:rsidP="00C633AB">
      <w:pPr>
        <w:jc w:val="both"/>
        <w:rPr>
          <w:rFonts w:ascii="Calibri" w:hAnsi="Calibri"/>
        </w:rPr>
      </w:pPr>
      <w:r>
        <w:rPr>
          <w:rFonts w:ascii="Calibri" w:hAnsi="Calibri"/>
        </w:rPr>
        <w:t>max_epsilon = 0.1. We will mention the changed parameter the rest will have default value.</w:t>
      </w:r>
    </w:p>
    <w:p w14:paraId="112FEA66" w14:textId="77777777" w:rsidR="00BE4804" w:rsidRDefault="00BE4804" w:rsidP="00C633AB">
      <w:pPr>
        <w:jc w:val="both"/>
        <w:rPr>
          <w:rFonts w:ascii="Calibri" w:hAnsi="Calibri"/>
        </w:rPr>
      </w:pPr>
    </w:p>
    <w:p w14:paraId="2221C228" w14:textId="77777777" w:rsidR="00BE4804" w:rsidRDefault="00BE4804" w:rsidP="00C633AB">
      <w:pPr>
        <w:jc w:val="both"/>
        <w:rPr>
          <w:rFonts w:ascii="Calibri" w:hAnsi="Calibri"/>
        </w:rPr>
      </w:pPr>
    </w:p>
    <w:p w14:paraId="0074D386" w14:textId="02CC9E71" w:rsidR="00BE4804" w:rsidRPr="002E2165" w:rsidRDefault="00BE4804" w:rsidP="002E2165">
      <w:pPr>
        <w:pStyle w:val="Heading4"/>
        <w:jc w:val="center"/>
      </w:pPr>
      <w:r>
        <w:t xml:space="preserve"> gamma = 0.5</w:t>
      </w:r>
    </w:p>
    <w:p w14:paraId="7917DDBA" w14:textId="5A66182E" w:rsidR="00BE4804" w:rsidRDefault="00BE4804" w:rsidP="00BE4804">
      <w:pPr>
        <w:jc w:val="center"/>
        <w:rPr>
          <w:rFonts w:ascii="Calibri" w:hAnsi="Calibri"/>
        </w:rPr>
      </w:pPr>
      <w:r>
        <w:rPr>
          <w:rFonts w:ascii="Calibri" w:hAnsi="Calibri"/>
          <w:noProof/>
        </w:rPr>
        <w:drawing>
          <wp:inline distT="0" distB="0" distL="0" distR="0" wp14:anchorId="19BA90C7" wp14:editId="2FAEF1CD">
            <wp:extent cx="3007507" cy="1983740"/>
            <wp:effectExtent l="25400" t="25400" r="1524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 = 0.5.png"/>
                    <pic:cNvPicPr/>
                  </pic:nvPicPr>
                  <pic:blipFill>
                    <a:blip r:embed="rId13">
                      <a:extLst>
                        <a:ext uri="{28A0092B-C50C-407E-A947-70E740481C1C}">
                          <a14:useLocalDpi xmlns:a14="http://schemas.microsoft.com/office/drawing/2010/main" val="0"/>
                        </a:ext>
                      </a:extLst>
                    </a:blip>
                    <a:stretch>
                      <a:fillRect/>
                    </a:stretch>
                  </pic:blipFill>
                  <pic:spPr>
                    <a:xfrm>
                      <a:off x="0" y="0"/>
                      <a:ext cx="3023897" cy="1994551"/>
                    </a:xfrm>
                    <a:prstGeom prst="rect">
                      <a:avLst/>
                    </a:prstGeom>
                    <a:ln>
                      <a:solidFill>
                        <a:srgbClr val="92D050"/>
                      </a:solidFill>
                    </a:ln>
                  </pic:spPr>
                </pic:pic>
              </a:graphicData>
            </a:graphic>
          </wp:inline>
        </w:drawing>
      </w:r>
    </w:p>
    <w:p w14:paraId="53FD1125" w14:textId="77777777" w:rsidR="00BE4804" w:rsidRDefault="00BE4804" w:rsidP="00C633AB">
      <w:pPr>
        <w:jc w:val="both"/>
        <w:rPr>
          <w:rFonts w:ascii="Calibri" w:hAnsi="Calibri"/>
        </w:rPr>
      </w:pPr>
    </w:p>
    <w:p w14:paraId="3602C2D0" w14:textId="195E581F" w:rsidR="00BE4804" w:rsidRDefault="00BE4804" w:rsidP="00BE4804">
      <w:pPr>
        <w:jc w:val="center"/>
        <w:rPr>
          <w:rFonts w:ascii="Calibri" w:hAnsi="Calibri"/>
        </w:rPr>
      </w:pPr>
    </w:p>
    <w:p w14:paraId="6101293F" w14:textId="77777777" w:rsidR="00BE4804" w:rsidRDefault="00BE4804" w:rsidP="00BE4804">
      <w:pPr>
        <w:jc w:val="center"/>
        <w:rPr>
          <w:rFonts w:ascii="Calibri" w:hAnsi="Calibri"/>
        </w:rPr>
      </w:pPr>
    </w:p>
    <w:p w14:paraId="1BCE788C" w14:textId="77777777" w:rsidR="00BE4804" w:rsidRDefault="00BE4804" w:rsidP="00BE4804">
      <w:pPr>
        <w:jc w:val="center"/>
        <w:rPr>
          <w:rFonts w:ascii="Calibri" w:hAnsi="Calibri"/>
        </w:rPr>
      </w:pPr>
    </w:p>
    <w:p w14:paraId="066DAC57" w14:textId="0BB0DB3C" w:rsidR="00BE4804" w:rsidRDefault="00BE4804" w:rsidP="002E2165">
      <w:pPr>
        <w:pStyle w:val="Heading4"/>
        <w:jc w:val="center"/>
      </w:pPr>
      <w:r>
        <w:lastRenderedPageBreak/>
        <w:t xml:space="preserve"> gamma = 0.5 lamb = 0.1</w:t>
      </w:r>
    </w:p>
    <w:p w14:paraId="006EDF9B" w14:textId="5AA32240" w:rsidR="00BE4804" w:rsidRDefault="00BE4804" w:rsidP="00BE4804">
      <w:pPr>
        <w:jc w:val="center"/>
      </w:pPr>
      <w:r>
        <w:rPr>
          <w:noProof/>
        </w:rPr>
        <w:drawing>
          <wp:inline distT="0" distB="0" distL="0" distR="0" wp14:anchorId="3F65E191" wp14:editId="2A5C14C0">
            <wp:extent cx="3351493" cy="2174240"/>
            <wp:effectExtent l="25400" t="25400" r="27305" b="355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 = .5 l = 0.1.png"/>
                    <pic:cNvPicPr/>
                  </pic:nvPicPr>
                  <pic:blipFill>
                    <a:blip r:embed="rId14">
                      <a:extLst>
                        <a:ext uri="{28A0092B-C50C-407E-A947-70E740481C1C}">
                          <a14:useLocalDpi xmlns:a14="http://schemas.microsoft.com/office/drawing/2010/main" val="0"/>
                        </a:ext>
                      </a:extLst>
                    </a:blip>
                    <a:stretch>
                      <a:fillRect/>
                    </a:stretch>
                  </pic:blipFill>
                  <pic:spPr>
                    <a:xfrm>
                      <a:off x="0" y="0"/>
                      <a:ext cx="3372215" cy="2187683"/>
                    </a:xfrm>
                    <a:prstGeom prst="rect">
                      <a:avLst/>
                    </a:prstGeom>
                    <a:ln>
                      <a:solidFill>
                        <a:srgbClr val="FFC000"/>
                      </a:solidFill>
                    </a:ln>
                  </pic:spPr>
                </pic:pic>
              </a:graphicData>
            </a:graphic>
          </wp:inline>
        </w:drawing>
      </w:r>
    </w:p>
    <w:p w14:paraId="44AB9E52" w14:textId="77777777" w:rsidR="00537F1B" w:rsidRDefault="00537F1B" w:rsidP="00C633AB">
      <w:pPr>
        <w:jc w:val="both"/>
        <w:rPr>
          <w:rFonts w:ascii="Calibri" w:hAnsi="Calibri"/>
        </w:rPr>
      </w:pPr>
    </w:p>
    <w:p w14:paraId="7B5845AF" w14:textId="77777777" w:rsidR="002E2165" w:rsidRDefault="002E2165" w:rsidP="00C633AB">
      <w:pPr>
        <w:jc w:val="both"/>
        <w:rPr>
          <w:rFonts w:ascii="Calibri" w:hAnsi="Calibri"/>
        </w:rPr>
      </w:pPr>
    </w:p>
    <w:p w14:paraId="6BA9E51F" w14:textId="77777777" w:rsidR="002E2165" w:rsidRDefault="002E2165" w:rsidP="00C633AB">
      <w:pPr>
        <w:jc w:val="both"/>
        <w:rPr>
          <w:rFonts w:ascii="Calibri" w:hAnsi="Calibri"/>
        </w:rPr>
      </w:pPr>
    </w:p>
    <w:p w14:paraId="081115FD" w14:textId="5C5AA6FF" w:rsidR="00C017F8" w:rsidRPr="00C017F8" w:rsidRDefault="00BE4804" w:rsidP="002E2165">
      <w:pPr>
        <w:pStyle w:val="Heading4"/>
        <w:jc w:val="center"/>
      </w:pPr>
      <w:r>
        <w:t xml:space="preserve"> gamma = 0.5 lamb = 0.1 max_epsilon = 0.5</w:t>
      </w:r>
    </w:p>
    <w:p w14:paraId="14B3B3ED" w14:textId="47D2B3D5" w:rsidR="00BE4804" w:rsidRPr="00BE4804" w:rsidRDefault="00BE4804" w:rsidP="00C017F8">
      <w:pPr>
        <w:jc w:val="center"/>
      </w:pPr>
      <w:r>
        <w:rPr>
          <w:noProof/>
        </w:rPr>
        <w:drawing>
          <wp:inline distT="0" distB="0" distL="0" distR="0" wp14:anchorId="7949DC2D" wp14:editId="1540F8BC">
            <wp:extent cx="3652273" cy="2612390"/>
            <wp:effectExtent l="25400" t="25400" r="31115" b="29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0.5 l = 0.1 me=0.5.png"/>
                    <pic:cNvPicPr/>
                  </pic:nvPicPr>
                  <pic:blipFill>
                    <a:blip r:embed="rId15">
                      <a:extLst>
                        <a:ext uri="{28A0092B-C50C-407E-A947-70E740481C1C}">
                          <a14:useLocalDpi xmlns:a14="http://schemas.microsoft.com/office/drawing/2010/main" val="0"/>
                        </a:ext>
                      </a:extLst>
                    </a:blip>
                    <a:stretch>
                      <a:fillRect/>
                    </a:stretch>
                  </pic:blipFill>
                  <pic:spPr>
                    <a:xfrm>
                      <a:off x="0" y="0"/>
                      <a:ext cx="3694091" cy="2642302"/>
                    </a:xfrm>
                    <a:prstGeom prst="rect">
                      <a:avLst/>
                    </a:prstGeom>
                    <a:ln>
                      <a:solidFill>
                        <a:srgbClr val="FFFF00"/>
                      </a:solidFill>
                    </a:ln>
                  </pic:spPr>
                </pic:pic>
              </a:graphicData>
            </a:graphic>
          </wp:inline>
        </w:drawing>
      </w:r>
    </w:p>
    <w:p w14:paraId="07488ED8" w14:textId="77777777" w:rsidR="00C017F8" w:rsidRDefault="00C017F8" w:rsidP="0040358E"/>
    <w:p w14:paraId="10E2EBF2" w14:textId="77777777" w:rsidR="0040358E" w:rsidRPr="0040358E" w:rsidRDefault="0040358E" w:rsidP="0040358E"/>
    <w:p w14:paraId="3F2A0607" w14:textId="0932BB65" w:rsidR="0040358E" w:rsidRDefault="0040358E" w:rsidP="002E2165">
      <w:pPr>
        <w:pStyle w:val="Heading4"/>
        <w:jc w:val="center"/>
      </w:pPr>
      <w:r>
        <w:lastRenderedPageBreak/>
        <w:t xml:space="preserve">   lamb=0.1 max_epsilon = 0.5</w:t>
      </w:r>
    </w:p>
    <w:p w14:paraId="6CF5B1D5" w14:textId="265EA6E2" w:rsidR="00C017F8" w:rsidRDefault="00C017F8" w:rsidP="0040358E">
      <w:pPr>
        <w:pStyle w:val="Heading4"/>
        <w:jc w:val="center"/>
      </w:pPr>
      <w:r>
        <w:rPr>
          <w:noProof/>
        </w:rPr>
        <w:drawing>
          <wp:inline distT="0" distB="0" distL="0" distR="0" wp14:anchorId="5DD22749" wp14:editId="165BDEC8">
            <wp:extent cx="3417679" cy="2631440"/>
            <wp:effectExtent l="25400" t="25400" r="36830" b="355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 = 0.99 l=0.1 me = 0.5.png"/>
                    <pic:cNvPicPr/>
                  </pic:nvPicPr>
                  <pic:blipFill>
                    <a:blip r:embed="rId16">
                      <a:extLst>
                        <a:ext uri="{28A0092B-C50C-407E-A947-70E740481C1C}">
                          <a14:useLocalDpi xmlns:a14="http://schemas.microsoft.com/office/drawing/2010/main" val="0"/>
                        </a:ext>
                      </a:extLst>
                    </a:blip>
                    <a:stretch>
                      <a:fillRect/>
                    </a:stretch>
                  </pic:blipFill>
                  <pic:spPr>
                    <a:xfrm>
                      <a:off x="0" y="0"/>
                      <a:ext cx="3417679" cy="2631440"/>
                    </a:xfrm>
                    <a:prstGeom prst="rect">
                      <a:avLst/>
                    </a:prstGeom>
                    <a:ln>
                      <a:solidFill>
                        <a:srgbClr val="00B0F0"/>
                      </a:solidFill>
                    </a:ln>
                  </pic:spPr>
                </pic:pic>
              </a:graphicData>
            </a:graphic>
          </wp:inline>
        </w:drawing>
      </w:r>
    </w:p>
    <w:p w14:paraId="1906CB02" w14:textId="77777777" w:rsidR="0040358E" w:rsidRDefault="0040358E" w:rsidP="0040358E"/>
    <w:p w14:paraId="7C5BEDBF" w14:textId="77777777" w:rsidR="0040358E" w:rsidRDefault="0040358E" w:rsidP="0040358E"/>
    <w:p w14:paraId="67454FC9" w14:textId="77777777" w:rsidR="00D86B8B" w:rsidRDefault="00D86B8B" w:rsidP="00C119AB">
      <w:pPr>
        <w:pStyle w:val="Heading4"/>
      </w:pPr>
    </w:p>
    <w:p w14:paraId="55347DE4" w14:textId="45A83D27" w:rsidR="00C119AB" w:rsidRDefault="00C119AB" w:rsidP="002E2165">
      <w:pPr>
        <w:pStyle w:val="Heading4"/>
        <w:jc w:val="center"/>
      </w:pPr>
      <w:r>
        <w:t xml:space="preserve"> lamb = 0.5 max_epsilon = 0.5</w:t>
      </w:r>
    </w:p>
    <w:p w14:paraId="29D50530" w14:textId="5F6FE5D0" w:rsidR="00C119AB" w:rsidRDefault="00C119AB" w:rsidP="00C119AB">
      <w:pPr>
        <w:jc w:val="center"/>
      </w:pPr>
      <w:r>
        <w:rPr>
          <w:noProof/>
        </w:rPr>
        <w:drawing>
          <wp:inline distT="0" distB="0" distL="0" distR="0" wp14:anchorId="62D03A4C" wp14:editId="3CDAD2B1">
            <wp:extent cx="3484245" cy="2390140"/>
            <wp:effectExtent l="25400" t="25400" r="2095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05 at 6.00.45 PM.png"/>
                    <pic:cNvPicPr/>
                  </pic:nvPicPr>
                  <pic:blipFill>
                    <a:blip r:embed="rId17">
                      <a:extLst>
                        <a:ext uri="{28A0092B-C50C-407E-A947-70E740481C1C}">
                          <a14:useLocalDpi xmlns:a14="http://schemas.microsoft.com/office/drawing/2010/main" val="0"/>
                        </a:ext>
                      </a:extLst>
                    </a:blip>
                    <a:stretch>
                      <a:fillRect/>
                    </a:stretch>
                  </pic:blipFill>
                  <pic:spPr>
                    <a:xfrm>
                      <a:off x="0" y="0"/>
                      <a:ext cx="3491909" cy="2395397"/>
                    </a:xfrm>
                    <a:prstGeom prst="rect">
                      <a:avLst/>
                    </a:prstGeom>
                    <a:ln>
                      <a:solidFill>
                        <a:schemeClr val="accent4">
                          <a:lumMod val="60000"/>
                          <a:lumOff val="40000"/>
                        </a:schemeClr>
                      </a:solidFill>
                    </a:ln>
                  </pic:spPr>
                </pic:pic>
              </a:graphicData>
            </a:graphic>
          </wp:inline>
        </w:drawing>
      </w:r>
    </w:p>
    <w:p w14:paraId="36C0DF2B" w14:textId="77777777" w:rsidR="00C017F8" w:rsidRDefault="00C017F8" w:rsidP="00C017F8"/>
    <w:p w14:paraId="2BE50583" w14:textId="43436F38" w:rsidR="00C017F8" w:rsidRPr="00C017F8" w:rsidRDefault="00C017F8" w:rsidP="00C017F8">
      <w:pPr>
        <w:jc w:val="center"/>
      </w:pPr>
    </w:p>
    <w:p w14:paraId="665CCBDA" w14:textId="67A07873" w:rsidR="00BE4804" w:rsidRDefault="00D86B8B" w:rsidP="002E2165">
      <w:pPr>
        <w:pStyle w:val="Heading4"/>
        <w:jc w:val="center"/>
      </w:pPr>
      <w:r>
        <w:lastRenderedPageBreak/>
        <w:t xml:space="preserve"> lamb = 0.5</w:t>
      </w:r>
    </w:p>
    <w:p w14:paraId="50D3F632" w14:textId="3D19B32C" w:rsidR="00D86B8B" w:rsidRPr="00D86B8B" w:rsidRDefault="00D86B8B" w:rsidP="002E2165">
      <w:pPr>
        <w:jc w:val="center"/>
      </w:pPr>
      <w:r>
        <w:rPr>
          <w:noProof/>
        </w:rPr>
        <w:drawing>
          <wp:inline distT="0" distB="0" distL="0" distR="0" wp14:anchorId="1DFB6113" wp14:editId="4FC7D152">
            <wp:extent cx="3366135" cy="2377545"/>
            <wp:effectExtent l="25400" t="25400" r="37465" b="355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5 at 6.40.43 PM.png"/>
                    <pic:cNvPicPr/>
                  </pic:nvPicPr>
                  <pic:blipFill>
                    <a:blip r:embed="rId18">
                      <a:extLst>
                        <a:ext uri="{28A0092B-C50C-407E-A947-70E740481C1C}">
                          <a14:useLocalDpi xmlns:a14="http://schemas.microsoft.com/office/drawing/2010/main" val="0"/>
                        </a:ext>
                      </a:extLst>
                    </a:blip>
                    <a:stretch>
                      <a:fillRect/>
                    </a:stretch>
                  </pic:blipFill>
                  <pic:spPr>
                    <a:xfrm>
                      <a:off x="0" y="0"/>
                      <a:ext cx="3383850" cy="2390058"/>
                    </a:xfrm>
                    <a:prstGeom prst="rect">
                      <a:avLst/>
                    </a:prstGeom>
                    <a:ln>
                      <a:solidFill>
                        <a:schemeClr val="accent5">
                          <a:lumMod val="60000"/>
                          <a:lumOff val="40000"/>
                        </a:schemeClr>
                      </a:solidFill>
                    </a:ln>
                  </pic:spPr>
                </pic:pic>
              </a:graphicData>
            </a:graphic>
          </wp:inline>
        </w:drawing>
      </w:r>
    </w:p>
    <w:p w14:paraId="1351CECB" w14:textId="77777777" w:rsidR="00BE4804" w:rsidRDefault="00BE4804" w:rsidP="007F0EE6">
      <w:pPr>
        <w:pStyle w:val="Heading3"/>
        <w:rPr>
          <w:u w:val="single"/>
        </w:rPr>
      </w:pPr>
    </w:p>
    <w:p w14:paraId="70A7382D" w14:textId="151FA981" w:rsidR="0074329B" w:rsidRDefault="002E2165" w:rsidP="002E2165">
      <w:pPr>
        <w:pStyle w:val="Heading4"/>
        <w:jc w:val="center"/>
      </w:pPr>
      <w:r>
        <w:t xml:space="preserve"> </w:t>
      </w:r>
      <w:r w:rsidR="0074329B">
        <w:t>lamb = 0.001</w:t>
      </w:r>
    </w:p>
    <w:p w14:paraId="4F279223" w14:textId="3000E844" w:rsidR="0074329B" w:rsidRDefault="0074329B" w:rsidP="0074329B">
      <w:pPr>
        <w:jc w:val="center"/>
      </w:pPr>
      <w:r>
        <w:rPr>
          <w:noProof/>
        </w:rPr>
        <w:drawing>
          <wp:inline distT="0" distB="0" distL="0" distR="0" wp14:anchorId="2DDB4309" wp14:editId="047CDF42">
            <wp:extent cx="3493135" cy="2412998"/>
            <wp:effectExtent l="25400" t="25400" r="1206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5 at 6.51.31 PM.png"/>
                    <pic:cNvPicPr/>
                  </pic:nvPicPr>
                  <pic:blipFill>
                    <a:blip r:embed="rId19">
                      <a:extLst>
                        <a:ext uri="{28A0092B-C50C-407E-A947-70E740481C1C}">
                          <a14:useLocalDpi xmlns:a14="http://schemas.microsoft.com/office/drawing/2010/main" val="0"/>
                        </a:ext>
                      </a:extLst>
                    </a:blip>
                    <a:stretch>
                      <a:fillRect/>
                    </a:stretch>
                  </pic:blipFill>
                  <pic:spPr>
                    <a:xfrm>
                      <a:off x="0" y="0"/>
                      <a:ext cx="3505320" cy="2421415"/>
                    </a:xfrm>
                    <a:prstGeom prst="rect">
                      <a:avLst/>
                    </a:prstGeom>
                    <a:ln>
                      <a:solidFill>
                        <a:schemeClr val="accent6">
                          <a:lumMod val="40000"/>
                          <a:lumOff val="60000"/>
                        </a:schemeClr>
                      </a:solidFill>
                    </a:ln>
                  </pic:spPr>
                </pic:pic>
              </a:graphicData>
            </a:graphic>
          </wp:inline>
        </w:drawing>
      </w:r>
    </w:p>
    <w:p w14:paraId="5F0827F0" w14:textId="77777777" w:rsidR="002E2165" w:rsidRDefault="002E2165" w:rsidP="0074329B">
      <w:pPr>
        <w:jc w:val="center"/>
      </w:pPr>
    </w:p>
    <w:p w14:paraId="6A30D752" w14:textId="36604F97" w:rsidR="002E2165" w:rsidRPr="002E2165" w:rsidRDefault="002E2165" w:rsidP="002E2165">
      <w:pPr>
        <w:pStyle w:val="Heading4"/>
        <w:jc w:val="center"/>
      </w:pPr>
      <w:r>
        <w:lastRenderedPageBreak/>
        <w:t>max_epsilon = 2.0</w:t>
      </w:r>
    </w:p>
    <w:p w14:paraId="7B354D0B" w14:textId="44D4313E" w:rsidR="002E2165" w:rsidRDefault="002E2165" w:rsidP="002E2165">
      <w:pPr>
        <w:jc w:val="center"/>
      </w:pPr>
      <w:r>
        <w:rPr>
          <w:noProof/>
        </w:rPr>
        <w:drawing>
          <wp:inline distT="0" distB="0" distL="0" distR="0" wp14:anchorId="1B71EFCB" wp14:editId="6D5596E3">
            <wp:extent cx="3594735" cy="2686974"/>
            <wp:effectExtent l="25400" t="25400" r="37465" b="311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5 at 7.01.45 PM.png"/>
                    <pic:cNvPicPr/>
                  </pic:nvPicPr>
                  <pic:blipFill>
                    <a:blip r:embed="rId20">
                      <a:extLst>
                        <a:ext uri="{28A0092B-C50C-407E-A947-70E740481C1C}">
                          <a14:useLocalDpi xmlns:a14="http://schemas.microsoft.com/office/drawing/2010/main" val="0"/>
                        </a:ext>
                      </a:extLst>
                    </a:blip>
                    <a:stretch>
                      <a:fillRect/>
                    </a:stretch>
                  </pic:blipFill>
                  <pic:spPr>
                    <a:xfrm>
                      <a:off x="0" y="0"/>
                      <a:ext cx="3602689" cy="2692920"/>
                    </a:xfrm>
                    <a:prstGeom prst="rect">
                      <a:avLst/>
                    </a:prstGeom>
                    <a:ln>
                      <a:solidFill>
                        <a:schemeClr val="accent2">
                          <a:lumMod val="60000"/>
                          <a:lumOff val="40000"/>
                        </a:schemeClr>
                      </a:solidFill>
                    </a:ln>
                  </pic:spPr>
                </pic:pic>
              </a:graphicData>
            </a:graphic>
          </wp:inline>
        </w:drawing>
      </w:r>
    </w:p>
    <w:p w14:paraId="52CF3F36" w14:textId="77777777" w:rsidR="00B845DF" w:rsidRDefault="00B845DF" w:rsidP="002E2165">
      <w:pPr>
        <w:jc w:val="center"/>
      </w:pPr>
    </w:p>
    <w:p w14:paraId="3CDAFC2C" w14:textId="25972D95" w:rsidR="00B845DF" w:rsidRDefault="00B845DF" w:rsidP="00B845DF">
      <w:pPr>
        <w:pStyle w:val="Heading4"/>
        <w:jc w:val="center"/>
      </w:pPr>
      <w:r>
        <w:t>max_epsilon = 2.0</w:t>
      </w:r>
    </w:p>
    <w:p w14:paraId="2868035F" w14:textId="6D07C107" w:rsidR="00B845DF" w:rsidRDefault="00B845DF" w:rsidP="00B845DF">
      <w:pPr>
        <w:jc w:val="center"/>
      </w:pPr>
      <w:r>
        <w:rPr>
          <w:noProof/>
        </w:rPr>
        <w:drawing>
          <wp:inline distT="0" distB="0" distL="0" distR="0" wp14:anchorId="5D8510A5" wp14:editId="7AB44259">
            <wp:extent cx="3467735" cy="2695813"/>
            <wp:effectExtent l="25400" t="25400" r="3746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5 at 7.12.33 PM.png"/>
                    <pic:cNvPicPr/>
                  </pic:nvPicPr>
                  <pic:blipFill>
                    <a:blip r:embed="rId21">
                      <a:extLst>
                        <a:ext uri="{28A0092B-C50C-407E-A947-70E740481C1C}">
                          <a14:useLocalDpi xmlns:a14="http://schemas.microsoft.com/office/drawing/2010/main" val="0"/>
                        </a:ext>
                      </a:extLst>
                    </a:blip>
                    <a:stretch>
                      <a:fillRect/>
                    </a:stretch>
                  </pic:blipFill>
                  <pic:spPr>
                    <a:xfrm>
                      <a:off x="0" y="0"/>
                      <a:ext cx="3475573" cy="2701907"/>
                    </a:xfrm>
                    <a:prstGeom prst="rect">
                      <a:avLst/>
                    </a:prstGeom>
                    <a:ln>
                      <a:solidFill>
                        <a:schemeClr val="tx2">
                          <a:lumMod val="40000"/>
                          <a:lumOff val="60000"/>
                        </a:schemeClr>
                      </a:solidFill>
                    </a:ln>
                  </pic:spPr>
                </pic:pic>
              </a:graphicData>
            </a:graphic>
          </wp:inline>
        </w:drawing>
      </w:r>
    </w:p>
    <w:p w14:paraId="06555F91" w14:textId="77777777" w:rsidR="001917C6" w:rsidRDefault="001917C6" w:rsidP="001917C6">
      <w:pPr>
        <w:pStyle w:val="Heading4"/>
        <w:jc w:val="center"/>
        <w:rPr>
          <w:rFonts w:ascii="Times New Roman" w:eastAsia="Times New Roman" w:hAnsi="Times New Roman" w:cs="Times New Roman"/>
          <w:i w:val="0"/>
          <w:iCs w:val="0"/>
          <w:color w:val="auto"/>
        </w:rPr>
      </w:pPr>
    </w:p>
    <w:p w14:paraId="08F497F4" w14:textId="77777777" w:rsidR="001917C6" w:rsidRDefault="001917C6" w:rsidP="001917C6"/>
    <w:p w14:paraId="1FAC1E17" w14:textId="77777777" w:rsidR="008E6ECD" w:rsidRDefault="008E6ECD" w:rsidP="001917C6">
      <w:pPr>
        <w:jc w:val="center"/>
      </w:pPr>
    </w:p>
    <w:p w14:paraId="4D9DDF6E" w14:textId="77777777" w:rsidR="008E6ECD" w:rsidRDefault="008E6ECD" w:rsidP="001917C6">
      <w:pPr>
        <w:jc w:val="center"/>
      </w:pPr>
    </w:p>
    <w:p w14:paraId="0687E464" w14:textId="77777777" w:rsidR="008E6ECD" w:rsidRDefault="008E6ECD" w:rsidP="001917C6">
      <w:pPr>
        <w:jc w:val="center"/>
      </w:pPr>
    </w:p>
    <w:p w14:paraId="68A9CCD6" w14:textId="77777777" w:rsidR="008E6ECD" w:rsidRDefault="008E6ECD" w:rsidP="001917C6">
      <w:pPr>
        <w:jc w:val="center"/>
      </w:pPr>
    </w:p>
    <w:p w14:paraId="1F0B4012" w14:textId="77777777" w:rsidR="008E6ECD" w:rsidRDefault="008E6ECD" w:rsidP="001917C6">
      <w:pPr>
        <w:jc w:val="center"/>
      </w:pPr>
    </w:p>
    <w:p w14:paraId="3AC70F98" w14:textId="77777777" w:rsidR="008E6ECD" w:rsidRDefault="008E6ECD" w:rsidP="001917C6">
      <w:pPr>
        <w:jc w:val="center"/>
      </w:pPr>
    </w:p>
    <w:p w14:paraId="56566B13" w14:textId="77777777" w:rsidR="008E6ECD" w:rsidRDefault="008E6ECD" w:rsidP="001917C6">
      <w:pPr>
        <w:jc w:val="center"/>
      </w:pPr>
    </w:p>
    <w:p w14:paraId="6C36CDEF" w14:textId="77777777" w:rsidR="008E6ECD" w:rsidRDefault="008E6ECD" w:rsidP="001917C6">
      <w:pPr>
        <w:jc w:val="center"/>
      </w:pPr>
    </w:p>
    <w:p w14:paraId="5C5CCA03" w14:textId="77777777" w:rsidR="008E6ECD" w:rsidRDefault="008E6ECD" w:rsidP="001917C6">
      <w:pPr>
        <w:jc w:val="center"/>
      </w:pPr>
    </w:p>
    <w:p w14:paraId="5D3845EF" w14:textId="77777777" w:rsidR="008E6ECD" w:rsidRDefault="008E6ECD" w:rsidP="001917C6">
      <w:pPr>
        <w:jc w:val="center"/>
      </w:pPr>
    </w:p>
    <w:p w14:paraId="34290150" w14:textId="77777777" w:rsidR="008E6ECD" w:rsidRDefault="008E6ECD" w:rsidP="001917C6">
      <w:pPr>
        <w:jc w:val="center"/>
      </w:pPr>
    </w:p>
    <w:p w14:paraId="62ADF164" w14:textId="77777777" w:rsidR="008E6ECD" w:rsidRDefault="008E6ECD" w:rsidP="001917C6">
      <w:pPr>
        <w:jc w:val="center"/>
      </w:pPr>
    </w:p>
    <w:p w14:paraId="7CC15BB6" w14:textId="77777777" w:rsidR="008E6ECD" w:rsidRDefault="008E6ECD" w:rsidP="001917C6">
      <w:pPr>
        <w:jc w:val="center"/>
      </w:pPr>
    </w:p>
    <w:p w14:paraId="3880F4B0" w14:textId="77777777" w:rsidR="008E6ECD" w:rsidRDefault="008E6ECD" w:rsidP="001917C6">
      <w:pPr>
        <w:jc w:val="center"/>
      </w:pPr>
    </w:p>
    <w:p w14:paraId="072CE9F6" w14:textId="0E78066E" w:rsidR="008E6ECD" w:rsidRDefault="008E6ECD" w:rsidP="008E6ECD">
      <w:pPr>
        <w:pStyle w:val="Heading4"/>
        <w:jc w:val="center"/>
      </w:pPr>
      <w:r>
        <w:t>gamma = 1.5</w:t>
      </w:r>
    </w:p>
    <w:p w14:paraId="023941C7" w14:textId="34689807" w:rsidR="001917C6" w:rsidRPr="001917C6" w:rsidRDefault="001917C6" w:rsidP="001917C6">
      <w:pPr>
        <w:jc w:val="center"/>
      </w:pPr>
      <w:r>
        <w:rPr>
          <w:noProof/>
        </w:rPr>
        <w:drawing>
          <wp:inline distT="0" distB="0" distL="0" distR="0" wp14:anchorId="2B9D1D69" wp14:editId="6DE717F6">
            <wp:extent cx="3518535" cy="2278163"/>
            <wp:effectExtent l="25400" t="25400" r="12065" b="336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5 at 7.22.25 PM.png"/>
                    <pic:cNvPicPr/>
                  </pic:nvPicPr>
                  <pic:blipFill>
                    <a:blip r:embed="rId22">
                      <a:extLst>
                        <a:ext uri="{28A0092B-C50C-407E-A947-70E740481C1C}">
                          <a14:useLocalDpi xmlns:a14="http://schemas.microsoft.com/office/drawing/2010/main" val="0"/>
                        </a:ext>
                      </a:extLst>
                    </a:blip>
                    <a:stretch>
                      <a:fillRect/>
                    </a:stretch>
                  </pic:blipFill>
                  <pic:spPr>
                    <a:xfrm>
                      <a:off x="0" y="0"/>
                      <a:ext cx="3521768" cy="2280256"/>
                    </a:xfrm>
                    <a:prstGeom prst="rect">
                      <a:avLst/>
                    </a:prstGeom>
                    <a:ln>
                      <a:solidFill>
                        <a:schemeClr val="accent6">
                          <a:lumMod val="75000"/>
                        </a:schemeClr>
                      </a:solidFill>
                    </a:ln>
                  </pic:spPr>
                </pic:pic>
              </a:graphicData>
            </a:graphic>
          </wp:inline>
        </w:drawing>
      </w:r>
    </w:p>
    <w:p w14:paraId="040A0634" w14:textId="77777777" w:rsidR="00BE4804" w:rsidRDefault="00BE4804" w:rsidP="007F0EE6">
      <w:pPr>
        <w:pStyle w:val="Heading3"/>
        <w:rPr>
          <w:u w:val="single"/>
        </w:rPr>
      </w:pPr>
    </w:p>
    <w:p w14:paraId="7F9E9858" w14:textId="00625603" w:rsidR="00BE4804" w:rsidRDefault="00CC48BE" w:rsidP="005C4202">
      <w:pPr>
        <w:rPr>
          <w:rFonts w:ascii="Calibri" w:hAnsi="Calibri"/>
        </w:rPr>
      </w:pPr>
      <w:r>
        <w:rPr>
          <w:rFonts w:ascii="Calibri" w:hAnsi="Calibri"/>
        </w:rPr>
        <w:t xml:space="preserve">Changing the gamma value to 0.5/1.5 gives lower mean rewards, changing lambda value </w:t>
      </w:r>
      <w:r w:rsidR="009E445E">
        <w:rPr>
          <w:rFonts w:ascii="Calibri" w:hAnsi="Calibri"/>
        </w:rPr>
        <w:t xml:space="preserve">doesnot change the rewards drastically; but changing max_epsilon (the randomness with which agent can choose action gives somewhat better mean rewards, it gives mean reward ~ 1 stable over the episodes =10,000. </w:t>
      </w:r>
    </w:p>
    <w:p w14:paraId="05FF57E9" w14:textId="77777777" w:rsidR="005C4202" w:rsidRDefault="005C4202" w:rsidP="005C4202">
      <w:pPr>
        <w:rPr>
          <w:rFonts w:ascii="Calibri" w:hAnsi="Calibri"/>
        </w:rPr>
      </w:pPr>
    </w:p>
    <w:p w14:paraId="51643328" w14:textId="77777777" w:rsidR="005C4202" w:rsidRPr="005C4202" w:rsidRDefault="005C4202" w:rsidP="005C4202">
      <w:pPr>
        <w:rPr>
          <w:rFonts w:ascii="Calibri" w:hAnsi="Calibri"/>
        </w:rPr>
      </w:pPr>
    </w:p>
    <w:p w14:paraId="4712C3D6" w14:textId="469200C0" w:rsidR="00C633AB" w:rsidRDefault="007F0EE6" w:rsidP="007F0EE6">
      <w:pPr>
        <w:pStyle w:val="Heading3"/>
        <w:rPr>
          <w:u w:val="single"/>
        </w:rPr>
      </w:pPr>
      <w:r w:rsidRPr="007F0EE6">
        <w:rPr>
          <w:u w:val="single"/>
        </w:rPr>
        <w:t>3) Written Task</w:t>
      </w:r>
      <w:r>
        <w:rPr>
          <w:u w:val="single"/>
        </w:rPr>
        <w:t>:</w:t>
      </w:r>
    </w:p>
    <w:p w14:paraId="4D9C5C0A" w14:textId="77777777" w:rsidR="007F0EE6" w:rsidRPr="007F0EE6" w:rsidRDefault="007F0EE6" w:rsidP="007F0EE6"/>
    <w:p w14:paraId="107CCF56" w14:textId="77777777" w:rsidR="007F0EE6" w:rsidRDefault="007F0EE6" w:rsidP="007F0EE6">
      <w:pPr>
        <w:pStyle w:val="Heading4"/>
      </w:pPr>
      <w:r>
        <w:t xml:space="preserve">3.1 </w:t>
      </w:r>
      <w:r>
        <w:t>Explain what happens in reinforcement learning if the agent always chooses the action that maximizes the Q-value. Suggest two ways to force the agent to explore</w:t>
      </w:r>
      <w:r>
        <w:t>.</w:t>
      </w:r>
    </w:p>
    <w:p w14:paraId="3FF7BF89" w14:textId="77777777" w:rsidR="00B8725E" w:rsidRDefault="00B8725E" w:rsidP="007F0EE6"/>
    <w:p w14:paraId="0884B9EF" w14:textId="22245CB9" w:rsidR="00B8725E" w:rsidRDefault="00B8725E" w:rsidP="007F0EE6">
      <w:pPr>
        <w:rPr>
          <w:rFonts w:ascii="Calibri" w:hAnsi="Calibri"/>
        </w:rPr>
      </w:pPr>
      <w:r>
        <w:rPr>
          <w:rFonts w:ascii="Calibri" w:hAnsi="Calibri"/>
        </w:rPr>
        <w:t>If agent always chooses the action that maximizes the Q-value then we will not get optimal path, always choosing the said action means robot will not explore the other available options (which might have been optimal). We need our agent to first explore everything before it sees the pattern and get the optimal (minimum) path.</w:t>
      </w:r>
    </w:p>
    <w:p w14:paraId="1F1CCD03" w14:textId="77777777" w:rsidR="009E445E" w:rsidRDefault="009E445E" w:rsidP="007F0EE6">
      <w:pPr>
        <w:rPr>
          <w:rFonts w:ascii="Calibri" w:hAnsi="Calibri"/>
        </w:rPr>
      </w:pPr>
    </w:p>
    <w:p w14:paraId="267842E8" w14:textId="6EAB8DC7" w:rsidR="009E445E" w:rsidRDefault="009E445E" w:rsidP="009E445E">
      <w:pPr>
        <w:pStyle w:val="Heading4"/>
      </w:pPr>
      <w:r>
        <w:rPr>
          <w:rFonts w:ascii="Calibri" w:hAnsi="Calibri"/>
        </w:rPr>
        <w:t>3.2</w:t>
      </w:r>
      <w:r w:rsidRPr="009E445E">
        <w:t xml:space="preserve"> </w:t>
      </w:r>
      <w:r>
        <w:t xml:space="preserve">Calculate Q-value for the given states and provide all the calculation steps. </w:t>
      </w:r>
    </w:p>
    <w:p w14:paraId="1D19A1FC" w14:textId="77777777" w:rsidR="008D501C" w:rsidRDefault="008D501C" w:rsidP="009E445E">
      <w:pPr>
        <w:rPr>
          <w:rFonts w:ascii="Calibri" w:hAnsi="Calibri"/>
        </w:rPr>
      </w:pPr>
    </w:p>
    <w:p w14:paraId="74D1C7EB" w14:textId="608DEDB5" w:rsidR="008D501C" w:rsidRDefault="008D501C" w:rsidP="009E445E">
      <w:pPr>
        <w:rPr>
          <w:rFonts w:ascii="Calibri" w:hAnsi="Calibri"/>
        </w:rPr>
      </w:pPr>
      <w:r>
        <w:rPr>
          <w:rFonts w:ascii="Calibri" w:hAnsi="Calibri"/>
        </w:rPr>
        <w:t>State 4 is termination state so Q-values = respective reward values</w:t>
      </w:r>
    </w:p>
    <w:p w14:paraId="11AAE297" w14:textId="445DB4CD" w:rsidR="008D501C" w:rsidRDefault="008D501C" w:rsidP="009E445E">
      <w:pPr>
        <w:rPr>
          <w:rFonts w:ascii="Calibri" w:hAnsi="Calibri"/>
        </w:rPr>
      </w:pPr>
      <w:r>
        <w:rPr>
          <w:rFonts w:ascii="Calibri" w:hAnsi="Calibri"/>
        </w:rPr>
        <w:tab/>
        <w:t xml:space="preserve">Up = </w:t>
      </w:r>
      <w:r w:rsidR="0082040A">
        <w:rPr>
          <w:rFonts w:ascii="Calibri" w:hAnsi="Calibri"/>
        </w:rPr>
        <w:t>away from goal = -1</w:t>
      </w:r>
    </w:p>
    <w:p w14:paraId="59EDF2A4" w14:textId="600B36A9" w:rsidR="0082040A" w:rsidRDefault="0082040A" w:rsidP="009E445E">
      <w:pPr>
        <w:rPr>
          <w:rFonts w:ascii="Calibri" w:hAnsi="Calibri"/>
        </w:rPr>
      </w:pPr>
      <w:r>
        <w:rPr>
          <w:rFonts w:ascii="Calibri" w:hAnsi="Calibri"/>
        </w:rPr>
        <w:tab/>
        <w:t>Down = into edge = 0</w:t>
      </w:r>
    </w:p>
    <w:p w14:paraId="1F2EC368" w14:textId="6816702C" w:rsidR="0082040A" w:rsidRDefault="0082040A" w:rsidP="009E445E">
      <w:pPr>
        <w:rPr>
          <w:rFonts w:ascii="Calibri" w:hAnsi="Calibri"/>
        </w:rPr>
      </w:pPr>
      <w:r>
        <w:rPr>
          <w:rFonts w:ascii="Calibri" w:hAnsi="Calibri"/>
        </w:rPr>
        <w:tab/>
        <w:t>Left = away from goal = -1</w:t>
      </w:r>
    </w:p>
    <w:p w14:paraId="1C684B1E" w14:textId="4C8C07FD" w:rsidR="0082040A" w:rsidRDefault="0082040A" w:rsidP="009E445E">
      <w:pPr>
        <w:rPr>
          <w:rFonts w:ascii="Calibri" w:hAnsi="Calibri"/>
        </w:rPr>
      </w:pPr>
      <w:r>
        <w:rPr>
          <w:rFonts w:ascii="Calibri" w:hAnsi="Calibri"/>
        </w:rPr>
        <w:tab/>
        <w:t>Right = into edge = 0</w:t>
      </w:r>
    </w:p>
    <w:p w14:paraId="11E9AC84" w14:textId="77777777" w:rsidR="0082040A" w:rsidRDefault="0082040A" w:rsidP="009E445E">
      <w:pPr>
        <w:rPr>
          <w:rFonts w:ascii="Calibri" w:hAnsi="Calibri"/>
        </w:rPr>
      </w:pPr>
    </w:p>
    <w:p w14:paraId="17DF270E" w14:textId="332F50F1" w:rsidR="0082040A" w:rsidRDefault="0082040A" w:rsidP="009E445E">
      <w:pPr>
        <w:rPr>
          <w:rFonts w:ascii="Calibri" w:hAnsi="Calibri"/>
        </w:rPr>
      </w:pPr>
      <w:r>
        <w:rPr>
          <w:rFonts w:ascii="Calibri" w:hAnsi="Calibri"/>
        </w:rPr>
        <w:t>State 3 is not terminating state so Q-values = reward + gamma*max(Q_next)</w:t>
      </w:r>
    </w:p>
    <w:p w14:paraId="03F04262" w14:textId="4231E362" w:rsidR="0082040A" w:rsidRDefault="0082040A" w:rsidP="009E445E">
      <w:pPr>
        <w:rPr>
          <w:rFonts w:ascii="Calibri" w:hAnsi="Calibri"/>
        </w:rPr>
      </w:pPr>
      <w:r>
        <w:rPr>
          <w:rFonts w:ascii="Calibri" w:hAnsi="Calibri"/>
        </w:rPr>
        <w:tab/>
        <w:t>Up = away from goal = -1 + 0.99(0) = -1</w:t>
      </w:r>
    </w:p>
    <w:p w14:paraId="6A3A8591" w14:textId="1171FB76" w:rsidR="0082040A" w:rsidRDefault="0082040A" w:rsidP="009E445E">
      <w:pPr>
        <w:rPr>
          <w:rFonts w:ascii="Calibri" w:hAnsi="Calibri"/>
        </w:rPr>
      </w:pPr>
      <w:r>
        <w:rPr>
          <w:rFonts w:ascii="Calibri" w:hAnsi="Calibri"/>
        </w:rPr>
        <w:tab/>
        <w:t>Down = towards goal = 1 + 0.99(0) = 1</w:t>
      </w:r>
    </w:p>
    <w:p w14:paraId="10F4912C" w14:textId="4CD9A248" w:rsidR="0082040A" w:rsidRDefault="0082040A" w:rsidP="009E445E">
      <w:pPr>
        <w:rPr>
          <w:rFonts w:ascii="Calibri" w:hAnsi="Calibri"/>
        </w:rPr>
      </w:pPr>
      <w:r>
        <w:rPr>
          <w:rFonts w:ascii="Calibri" w:hAnsi="Calibri"/>
        </w:rPr>
        <w:tab/>
        <w:t xml:space="preserve">Left = </w:t>
      </w:r>
      <w:r>
        <w:rPr>
          <w:rFonts w:ascii="Calibri" w:hAnsi="Calibri"/>
        </w:rPr>
        <w:t>away from goal = -1 + 0.99(0) = -1</w:t>
      </w:r>
    </w:p>
    <w:p w14:paraId="44ADFE32" w14:textId="5F69A73B" w:rsidR="0082040A" w:rsidRDefault="0082040A" w:rsidP="009E445E">
      <w:pPr>
        <w:rPr>
          <w:rFonts w:ascii="Calibri" w:hAnsi="Calibri"/>
        </w:rPr>
      </w:pPr>
      <w:r>
        <w:rPr>
          <w:rFonts w:ascii="Calibri" w:hAnsi="Calibri"/>
        </w:rPr>
        <w:tab/>
        <w:t>Right = into in edge = 0</w:t>
      </w:r>
    </w:p>
    <w:p w14:paraId="236B1DF9" w14:textId="77777777" w:rsidR="0082040A" w:rsidRDefault="0082040A" w:rsidP="009E445E">
      <w:pPr>
        <w:rPr>
          <w:rFonts w:ascii="Calibri" w:hAnsi="Calibri"/>
        </w:rPr>
      </w:pPr>
    </w:p>
    <w:p w14:paraId="24211621" w14:textId="5AC5C12C" w:rsidR="0082040A" w:rsidRDefault="0082040A" w:rsidP="009E445E">
      <w:pPr>
        <w:rPr>
          <w:rFonts w:ascii="Calibri" w:hAnsi="Calibri"/>
        </w:rPr>
      </w:pPr>
      <w:r>
        <w:rPr>
          <w:rFonts w:ascii="Calibri" w:hAnsi="Calibri"/>
        </w:rPr>
        <w:t xml:space="preserve">State 2 </w:t>
      </w:r>
      <w:r>
        <w:rPr>
          <w:rFonts w:ascii="Calibri" w:hAnsi="Calibri"/>
        </w:rPr>
        <w:t>is not terminating state so Q-values = reward + gamma*max(Q_next)</w:t>
      </w:r>
    </w:p>
    <w:p w14:paraId="7FF27D22" w14:textId="5464AFD0" w:rsidR="0082040A" w:rsidRDefault="0082040A" w:rsidP="009E445E">
      <w:pPr>
        <w:rPr>
          <w:rFonts w:ascii="Calibri" w:hAnsi="Calibri"/>
        </w:rPr>
      </w:pPr>
      <w:r>
        <w:rPr>
          <w:rFonts w:ascii="Calibri" w:hAnsi="Calibri"/>
        </w:rPr>
        <w:tab/>
        <w:t>Up = away from goal = -1 + 0.99(1) = -0.01</w:t>
      </w:r>
    </w:p>
    <w:p w14:paraId="459731F7" w14:textId="0288A9F4" w:rsidR="0082040A" w:rsidRDefault="0082040A" w:rsidP="009E445E">
      <w:pPr>
        <w:rPr>
          <w:rFonts w:ascii="Calibri" w:hAnsi="Calibri"/>
        </w:rPr>
      </w:pPr>
      <w:r>
        <w:rPr>
          <w:rFonts w:ascii="Calibri" w:hAnsi="Calibri"/>
        </w:rPr>
        <w:tab/>
        <w:t>Down = towards goal = 1 + 0.99(1) = 1.99</w:t>
      </w:r>
    </w:p>
    <w:p w14:paraId="56914003" w14:textId="77777777" w:rsidR="0082040A" w:rsidRDefault="0082040A" w:rsidP="009E445E">
      <w:pPr>
        <w:rPr>
          <w:rFonts w:ascii="Calibri" w:hAnsi="Calibri"/>
        </w:rPr>
      </w:pPr>
      <w:r>
        <w:rPr>
          <w:rFonts w:ascii="Calibri" w:hAnsi="Calibri"/>
        </w:rPr>
        <w:lastRenderedPageBreak/>
        <w:tab/>
        <w:t xml:space="preserve">Left = </w:t>
      </w:r>
      <w:r>
        <w:rPr>
          <w:rFonts w:ascii="Calibri" w:hAnsi="Calibri"/>
        </w:rPr>
        <w:t>away from goal</w:t>
      </w:r>
      <w:r>
        <w:rPr>
          <w:rFonts w:ascii="Calibri" w:hAnsi="Calibri"/>
        </w:rPr>
        <w:t xml:space="preserve"> = </w:t>
      </w:r>
      <w:r>
        <w:rPr>
          <w:rFonts w:ascii="Calibri" w:hAnsi="Calibri"/>
        </w:rPr>
        <w:t>= -1 + 0.99(1) = -0.01</w:t>
      </w:r>
    </w:p>
    <w:p w14:paraId="475A1A15" w14:textId="2C295C42" w:rsidR="0082040A" w:rsidRDefault="0082040A" w:rsidP="0082040A">
      <w:pPr>
        <w:rPr>
          <w:rFonts w:ascii="Calibri" w:hAnsi="Calibri"/>
        </w:rPr>
      </w:pPr>
      <w:r>
        <w:rPr>
          <w:rFonts w:ascii="Calibri" w:hAnsi="Calibri"/>
        </w:rPr>
        <w:tab/>
        <w:t xml:space="preserve">Right = </w:t>
      </w:r>
      <w:r>
        <w:rPr>
          <w:rFonts w:ascii="Calibri" w:hAnsi="Calibri"/>
        </w:rPr>
        <w:t>towards goal = 1 + 0.99(1) = 1.99</w:t>
      </w:r>
    </w:p>
    <w:p w14:paraId="143563CD" w14:textId="2987F03B" w:rsidR="0082040A" w:rsidRDefault="0082040A" w:rsidP="009E445E">
      <w:pPr>
        <w:rPr>
          <w:rFonts w:ascii="Calibri" w:hAnsi="Calibri"/>
        </w:rPr>
      </w:pPr>
      <w:r>
        <w:rPr>
          <w:rFonts w:ascii="Calibri" w:hAnsi="Calibri"/>
        </w:rPr>
        <w:t xml:space="preserve">  </w:t>
      </w:r>
    </w:p>
    <w:p w14:paraId="2D7B6208" w14:textId="0D8AF057" w:rsidR="0082040A" w:rsidRDefault="0082040A" w:rsidP="0082040A">
      <w:pPr>
        <w:rPr>
          <w:rFonts w:ascii="Calibri" w:hAnsi="Calibri"/>
        </w:rPr>
      </w:pPr>
      <w:r>
        <w:rPr>
          <w:rFonts w:ascii="Calibri" w:hAnsi="Calibri"/>
        </w:rPr>
        <w:t>State 1</w:t>
      </w:r>
      <w:r>
        <w:rPr>
          <w:rFonts w:ascii="Calibri" w:hAnsi="Calibri"/>
        </w:rPr>
        <w:t xml:space="preserve"> is not terminating state so Q-values = reward + gamma*max(Q_next)</w:t>
      </w:r>
    </w:p>
    <w:p w14:paraId="0F068FDF" w14:textId="3512225E" w:rsidR="0082040A" w:rsidRDefault="0082040A" w:rsidP="0082040A">
      <w:pPr>
        <w:rPr>
          <w:rFonts w:ascii="Calibri" w:hAnsi="Calibri"/>
        </w:rPr>
      </w:pPr>
      <w:r>
        <w:rPr>
          <w:rFonts w:ascii="Calibri" w:hAnsi="Calibri"/>
        </w:rPr>
        <w:tab/>
        <w:t>Up = into edge = 0</w:t>
      </w:r>
    </w:p>
    <w:p w14:paraId="6E504C7E" w14:textId="377CB3FC" w:rsidR="0082040A" w:rsidRDefault="0082040A" w:rsidP="0082040A">
      <w:pPr>
        <w:rPr>
          <w:rFonts w:ascii="Calibri" w:hAnsi="Calibri"/>
        </w:rPr>
      </w:pPr>
      <w:r>
        <w:rPr>
          <w:rFonts w:ascii="Calibri" w:hAnsi="Calibri"/>
        </w:rPr>
        <w:tab/>
        <w:t>Down = towards goal = 1 + 0.99(1.99) = 2.9701</w:t>
      </w:r>
    </w:p>
    <w:p w14:paraId="194998EE" w14:textId="175131A3" w:rsidR="0082040A" w:rsidRDefault="0082040A" w:rsidP="0082040A">
      <w:pPr>
        <w:rPr>
          <w:rFonts w:ascii="Calibri" w:hAnsi="Calibri"/>
        </w:rPr>
      </w:pPr>
      <w:r>
        <w:rPr>
          <w:rFonts w:ascii="Calibri" w:hAnsi="Calibri"/>
        </w:rPr>
        <w:tab/>
        <w:t xml:space="preserve">Left = away from goal = -1 + </w:t>
      </w:r>
      <w:r>
        <w:rPr>
          <w:rFonts w:ascii="Calibri" w:hAnsi="Calibri"/>
        </w:rPr>
        <w:t>0.99(1.99) =</w:t>
      </w:r>
      <w:r>
        <w:rPr>
          <w:rFonts w:ascii="Calibri" w:hAnsi="Calibri"/>
        </w:rPr>
        <w:t xml:space="preserve"> 0.9701</w:t>
      </w:r>
    </w:p>
    <w:p w14:paraId="0AAFDA2A" w14:textId="116B439C" w:rsidR="0082040A" w:rsidRDefault="0082040A" w:rsidP="0082040A">
      <w:pPr>
        <w:rPr>
          <w:rFonts w:ascii="Calibri" w:hAnsi="Calibri"/>
        </w:rPr>
      </w:pPr>
      <w:r>
        <w:rPr>
          <w:rFonts w:ascii="Calibri" w:hAnsi="Calibri"/>
        </w:rPr>
        <w:tab/>
        <w:t xml:space="preserve">Right = </w:t>
      </w:r>
      <w:r>
        <w:rPr>
          <w:rFonts w:ascii="Calibri" w:hAnsi="Calibri"/>
        </w:rPr>
        <w:t>towards goal = 1 + 0.99(1.99) = 2.9701</w:t>
      </w:r>
    </w:p>
    <w:p w14:paraId="2C18708A" w14:textId="77777777" w:rsidR="0082040A" w:rsidRDefault="0082040A" w:rsidP="0082040A">
      <w:pPr>
        <w:rPr>
          <w:rFonts w:ascii="Calibri" w:hAnsi="Calibri"/>
        </w:rPr>
      </w:pPr>
    </w:p>
    <w:p w14:paraId="4D138BC4" w14:textId="7BE93DC9" w:rsidR="0082040A" w:rsidRDefault="0082040A" w:rsidP="0082040A">
      <w:pPr>
        <w:rPr>
          <w:rFonts w:ascii="Calibri" w:hAnsi="Calibri"/>
        </w:rPr>
      </w:pPr>
      <w:r>
        <w:rPr>
          <w:rFonts w:ascii="Calibri" w:hAnsi="Calibri"/>
        </w:rPr>
        <w:t>State 0</w:t>
      </w:r>
      <w:r>
        <w:rPr>
          <w:rFonts w:ascii="Calibri" w:hAnsi="Calibri"/>
        </w:rPr>
        <w:t xml:space="preserve"> is not terminating state so Q-values = reward + gamma*max(Q_next)</w:t>
      </w:r>
    </w:p>
    <w:p w14:paraId="700849EA" w14:textId="2B9BCDE0" w:rsidR="0082040A" w:rsidRDefault="0082040A" w:rsidP="0082040A">
      <w:pPr>
        <w:rPr>
          <w:rFonts w:ascii="Calibri" w:hAnsi="Calibri"/>
        </w:rPr>
      </w:pPr>
      <w:r>
        <w:rPr>
          <w:rFonts w:ascii="Calibri" w:hAnsi="Calibri"/>
        </w:rPr>
        <w:tab/>
        <w:t>Up = into edge = 0</w:t>
      </w:r>
    </w:p>
    <w:p w14:paraId="16393465" w14:textId="714B2FC9" w:rsidR="0082040A" w:rsidRDefault="0082040A" w:rsidP="0082040A">
      <w:pPr>
        <w:rPr>
          <w:rFonts w:ascii="Calibri" w:hAnsi="Calibri"/>
        </w:rPr>
      </w:pPr>
      <w:r>
        <w:rPr>
          <w:rFonts w:ascii="Calibri" w:hAnsi="Calibri"/>
        </w:rPr>
        <w:tab/>
        <w:t>Down = toward</w:t>
      </w:r>
      <w:r w:rsidR="005C4202">
        <w:rPr>
          <w:rFonts w:ascii="Calibri" w:hAnsi="Calibri"/>
        </w:rPr>
        <w:t>s</w:t>
      </w:r>
      <w:r>
        <w:rPr>
          <w:rFonts w:ascii="Calibri" w:hAnsi="Calibri"/>
        </w:rPr>
        <w:t xml:space="preserve"> goal = 1 + 0.99(2.9701) = 3.9403</w:t>
      </w:r>
    </w:p>
    <w:p w14:paraId="343FA9BA" w14:textId="0305C797" w:rsidR="0082040A" w:rsidRDefault="0082040A" w:rsidP="0082040A">
      <w:pPr>
        <w:rPr>
          <w:rFonts w:ascii="Calibri" w:hAnsi="Calibri"/>
        </w:rPr>
      </w:pPr>
      <w:r>
        <w:rPr>
          <w:rFonts w:ascii="Calibri" w:hAnsi="Calibri"/>
        </w:rPr>
        <w:tab/>
        <w:t>Left = into edge = 0</w:t>
      </w:r>
    </w:p>
    <w:p w14:paraId="0A410039" w14:textId="65C9F540" w:rsidR="005C4202" w:rsidRDefault="005C4202" w:rsidP="0082040A">
      <w:pPr>
        <w:rPr>
          <w:rFonts w:ascii="Calibri" w:hAnsi="Calibri"/>
        </w:rPr>
      </w:pPr>
      <w:r>
        <w:rPr>
          <w:rFonts w:ascii="Calibri" w:hAnsi="Calibri"/>
        </w:rPr>
        <w:tab/>
        <w:t xml:space="preserve">Right = </w:t>
      </w:r>
      <w:r>
        <w:rPr>
          <w:rFonts w:ascii="Calibri" w:hAnsi="Calibri"/>
        </w:rPr>
        <w:t>towards goal = 1 + 0.99(2.9701) = 3.9403</w:t>
      </w:r>
    </w:p>
    <w:p w14:paraId="48EF629C" w14:textId="77777777" w:rsidR="005C4202" w:rsidRDefault="005C4202" w:rsidP="0082040A">
      <w:pPr>
        <w:rPr>
          <w:rFonts w:ascii="Calibri" w:hAnsi="Calibri"/>
        </w:rPr>
      </w:pPr>
    </w:p>
    <w:p w14:paraId="14390C45" w14:textId="77777777" w:rsidR="005C4202" w:rsidRDefault="005C4202" w:rsidP="0082040A">
      <w:pPr>
        <w:rPr>
          <w:rFonts w:ascii="Calibri" w:hAnsi="Calibri"/>
        </w:rPr>
      </w:pPr>
    </w:p>
    <w:tbl>
      <w:tblPr>
        <w:tblStyle w:val="GridTable1Light"/>
        <w:tblW w:w="6125" w:type="dxa"/>
        <w:jc w:val="center"/>
        <w:tblLook w:val="04A0" w:firstRow="1" w:lastRow="0" w:firstColumn="1" w:lastColumn="0" w:noHBand="0" w:noVBand="1"/>
      </w:tblPr>
      <w:tblGrid>
        <w:gridCol w:w="1225"/>
        <w:gridCol w:w="1225"/>
        <w:gridCol w:w="1225"/>
        <w:gridCol w:w="1225"/>
        <w:gridCol w:w="1225"/>
      </w:tblGrid>
      <w:tr w:rsidR="005C4202" w14:paraId="2F1D76D1" w14:textId="77777777" w:rsidTr="00724F17">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225" w:type="dxa"/>
          </w:tcPr>
          <w:p w14:paraId="1F4A32C0" w14:textId="77777777" w:rsidR="005C4202" w:rsidRDefault="005C4202" w:rsidP="00724F17">
            <w:pPr>
              <w:jc w:val="center"/>
              <w:rPr>
                <w:rFonts w:ascii="Calibri" w:hAnsi="Calibri"/>
              </w:rPr>
            </w:pPr>
            <w:r>
              <w:rPr>
                <w:rFonts w:ascii="Calibri" w:hAnsi="Calibri"/>
              </w:rPr>
              <w:t>STATE</w:t>
            </w:r>
          </w:p>
        </w:tc>
        <w:tc>
          <w:tcPr>
            <w:tcW w:w="1225" w:type="dxa"/>
          </w:tcPr>
          <w:p w14:paraId="7C89BC2C" w14:textId="77777777" w:rsidR="005C4202" w:rsidRDefault="005C4202" w:rsidP="00724F17">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UP</w:t>
            </w:r>
          </w:p>
        </w:tc>
        <w:tc>
          <w:tcPr>
            <w:tcW w:w="1225" w:type="dxa"/>
          </w:tcPr>
          <w:p w14:paraId="4B04EEAD" w14:textId="77777777" w:rsidR="005C4202" w:rsidRDefault="005C4202" w:rsidP="00724F17">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DOWN</w:t>
            </w:r>
          </w:p>
        </w:tc>
        <w:tc>
          <w:tcPr>
            <w:tcW w:w="1225" w:type="dxa"/>
          </w:tcPr>
          <w:p w14:paraId="17454515" w14:textId="77777777" w:rsidR="005C4202" w:rsidRDefault="005C4202" w:rsidP="00724F17">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LEFT</w:t>
            </w:r>
          </w:p>
        </w:tc>
        <w:tc>
          <w:tcPr>
            <w:tcW w:w="1225" w:type="dxa"/>
          </w:tcPr>
          <w:p w14:paraId="5777EF20" w14:textId="77777777" w:rsidR="005C4202" w:rsidRDefault="005C4202" w:rsidP="00724F17">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RIGHT</w:t>
            </w:r>
          </w:p>
        </w:tc>
      </w:tr>
      <w:tr w:rsidR="005C4202" w14:paraId="0D9EF879" w14:textId="77777777" w:rsidTr="00724F17">
        <w:trPr>
          <w:trHeight w:val="263"/>
          <w:jc w:val="center"/>
        </w:trPr>
        <w:tc>
          <w:tcPr>
            <w:cnfStyle w:val="001000000000" w:firstRow="0" w:lastRow="0" w:firstColumn="1" w:lastColumn="0" w:oddVBand="0" w:evenVBand="0" w:oddHBand="0" w:evenHBand="0" w:firstRowFirstColumn="0" w:firstRowLastColumn="0" w:lastRowFirstColumn="0" w:lastRowLastColumn="0"/>
            <w:tcW w:w="1225" w:type="dxa"/>
          </w:tcPr>
          <w:p w14:paraId="186401C0" w14:textId="77777777" w:rsidR="005C4202" w:rsidRDefault="005C4202" w:rsidP="00724F17">
            <w:pPr>
              <w:jc w:val="center"/>
              <w:rPr>
                <w:rFonts w:ascii="Calibri" w:hAnsi="Calibri"/>
              </w:rPr>
            </w:pPr>
            <w:r>
              <w:rPr>
                <w:rFonts w:ascii="Calibri" w:hAnsi="Calibri"/>
              </w:rPr>
              <w:t>0</w:t>
            </w:r>
          </w:p>
        </w:tc>
        <w:tc>
          <w:tcPr>
            <w:tcW w:w="1225" w:type="dxa"/>
          </w:tcPr>
          <w:p w14:paraId="4FA3E3B6"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w:t>
            </w:r>
          </w:p>
        </w:tc>
        <w:tc>
          <w:tcPr>
            <w:tcW w:w="1225" w:type="dxa"/>
          </w:tcPr>
          <w:p w14:paraId="5D63A976"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3.9403</w:t>
            </w:r>
          </w:p>
        </w:tc>
        <w:tc>
          <w:tcPr>
            <w:tcW w:w="1225" w:type="dxa"/>
          </w:tcPr>
          <w:p w14:paraId="536906BB"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w:t>
            </w:r>
          </w:p>
        </w:tc>
        <w:tc>
          <w:tcPr>
            <w:tcW w:w="1225" w:type="dxa"/>
          </w:tcPr>
          <w:p w14:paraId="7F341F3A"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3.9403</w:t>
            </w:r>
          </w:p>
        </w:tc>
      </w:tr>
      <w:tr w:rsidR="005C4202" w14:paraId="0C200EA4" w14:textId="77777777" w:rsidTr="00724F17">
        <w:trPr>
          <w:trHeight w:val="253"/>
          <w:jc w:val="center"/>
        </w:trPr>
        <w:tc>
          <w:tcPr>
            <w:cnfStyle w:val="001000000000" w:firstRow="0" w:lastRow="0" w:firstColumn="1" w:lastColumn="0" w:oddVBand="0" w:evenVBand="0" w:oddHBand="0" w:evenHBand="0" w:firstRowFirstColumn="0" w:firstRowLastColumn="0" w:lastRowFirstColumn="0" w:lastRowLastColumn="0"/>
            <w:tcW w:w="1225" w:type="dxa"/>
          </w:tcPr>
          <w:p w14:paraId="26AEEBF0" w14:textId="77777777" w:rsidR="005C4202" w:rsidRDefault="005C4202" w:rsidP="00724F17">
            <w:pPr>
              <w:jc w:val="center"/>
              <w:rPr>
                <w:rFonts w:ascii="Calibri" w:hAnsi="Calibri"/>
              </w:rPr>
            </w:pPr>
            <w:r>
              <w:rPr>
                <w:rFonts w:ascii="Calibri" w:hAnsi="Calibri"/>
              </w:rPr>
              <w:t>1</w:t>
            </w:r>
          </w:p>
        </w:tc>
        <w:tc>
          <w:tcPr>
            <w:tcW w:w="1225" w:type="dxa"/>
          </w:tcPr>
          <w:p w14:paraId="1F9E0F96"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w:t>
            </w:r>
          </w:p>
        </w:tc>
        <w:tc>
          <w:tcPr>
            <w:tcW w:w="1225" w:type="dxa"/>
          </w:tcPr>
          <w:p w14:paraId="0DC8A637"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2.9701</w:t>
            </w:r>
          </w:p>
        </w:tc>
        <w:tc>
          <w:tcPr>
            <w:tcW w:w="1225" w:type="dxa"/>
          </w:tcPr>
          <w:p w14:paraId="659D52B6"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0.9701</w:t>
            </w:r>
          </w:p>
        </w:tc>
        <w:tc>
          <w:tcPr>
            <w:tcW w:w="1225" w:type="dxa"/>
          </w:tcPr>
          <w:p w14:paraId="5F7AFBF0"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2.9701</w:t>
            </w:r>
          </w:p>
        </w:tc>
      </w:tr>
      <w:tr w:rsidR="005C4202" w14:paraId="336FD6CA" w14:textId="77777777" w:rsidTr="00724F17">
        <w:trPr>
          <w:trHeight w:val="253"/>
          <w:jc w:val="center"/>
        </w:trPr>
        <w:tc>
          <w:tcPr>
            <w:cnfStyle w:val="001000000000" w:firstRow="0" w:lastRow="0" w:firstColumn="1" w:lastColumn="0" w:oddVBand="0" w:evenVBand="0" w:oddHBand="0" w:evenHBand="0" w:firstRowFirstColumn="0" w:firstRowLastColumn="0" w:lastRowFirstColumn="0" w:lastRowLastColumn="0"/>
            <w:tcW w:w="1225" w:type="dxa"/>
          </w:tcPr>
          <w:p w14:paraId="44DE64FF" w14:textId="77777777" w:rsidR="005C4202" w:rsidRDefault="005C4202" w:rsidP="00724F17">
            <w:pPr>
              <w:jc w:val="center"/>
              <w:rPr>
                <w:rFonts w:ascii="Calibri" w:hAnsi="Calibri"/>
              </w:rPr>
            </w:pPr>
            <w:r>
              <w:rPr>
                <w:rFonts w:ascii="Calibri" w:hAnsi="Calibri"/>
              </w:rPr>
              <w:t>2</w:t>
            </w:r>
          </w:p>
        </w:tc>
        <w:tc>
          <w:tcPr>
            <w:tcW w:w="1225" w:type="dxa"/>
          </w:tcPr>
          <w:p w14:paraId="22D5660D"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-0.01</w:t>
            </w:r>
          </w:p>
        </w:tc>
        <w:tc>
          <w:tcPr>
            <w:tcW w:w="1225" w:type="dxa"/>
          </w:tcPr>
          <w:p w14:paraId="6FB8CB46"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1.99</w:t>
            </w:r>
          </w:p>
        </w:tc>
        <w:tc>
          <w:tcPr>
            <w:tcW w:w="1225" w:type="dxa"/>
          </w:tcPr>
          <w:p w14:paraId="1F5B325F"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-0.01</w:t>
            </w:r>
          </w:p>
        </w:tc>
        <w:tc>
          <w:tcPr>
            <w:tcW w:w="1225" w:type="dxa"/>
          </w:tcPr>
          <w:p w14:paraId="08A81665"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1.99</w:t>
            </w:r>
          </w:p>
        </w:tc>
      </w:tr>
      <w:tr w:rsidR="005C4202" w14:paraId="4E955FBE" w14:textId="77777777" w:rsidTr="00724F17">
        <w:trPr>
          <w:trHeight w:val="263"/>
          <w:jc w:val="center"/>
        </w:trPr>
        <w:tc>
          <w:tcPr>
            <w:cnfStyle w:val="001000000000" w:firstRow="0" w:lastRow="0" w:firstColumn="1" w:lastColumn="0" w:oddVBand="0" w:evenVBand="0" w:oddHBand="0" w:evenHBand="0" w:firstRowFirstColumn="0" w:firstRowLastColumn="0" w:lastRowFirstColumn="0" w:lastRowLastColumn="0"/>
            <w:tcW w:w="1225" w:type="dxa"/>
          </w:tcPr>
          <w:p w14:paraId="648FE2C4" w14:textId="77777777" w:rsidR="005C4202" w:rsidRDefault="005C4202" w:rsidP="00724F17">
            <w:pPr>
              <w:jc w:val="center"/>
              <w:rPr>
                <w:rFonts w:ascii="Calibri" w:hAnsi="Calibri"/>
              </w:rPr>
            </w:pPr>
            <w:r>
              <w:rPr>
                <w:rFonts w:ascii="Calibri" w:hAnsi="Calibri"/>
              </w:rPr>
              <w:t>3</w:t>
            </w:r>
          </w:p>
        </w:tc>
        <w:tc>
          <w:tcPr>
            <w:tcW w:w="1225" w:type="dxa"/>
          </w:tcPr>
          <w:p w14:paraId="7EFB5BCE"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w:t>
            </w:r>
          </w:p>
        </w:tc>
        <w:tc>
          <w:tcPr>
            <w:tcW w:w="1225" w:type="dxa"/>
          </w:tcPr>
          <w:p w14:paraId="0BFDEF8A"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w:t>
            </w:r>
          </w:p>
        </w:tc>
        <w:tc>
          <w:tcPr>
            <w:tcW w:w="1225" w:type="dxa"/>
          </w:tcPr>
          <w:p w14:paraId="27DB44CB"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w:t>
            </w:r>
          </w:p>
        </w:tc>
        <w:tc>
          <w:tcPr>
            <w:tcW w:w="1225" w:type="dxa"/>
          </w:tcPr>
          <w:p w14:paraId="21EAFA69"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w:t>
            </w:r>
          </w:p>
        </w:tc>
      </w:tr>
      <w:tr w:rsidR="005C4202" w14:paraId="0C7532A6" w14:textId="77777777" w:rsidTr="00724F17">
        <w:trPr>
          <w:trHeight w:val="253"/>
          <w:jc w:val="center"/>
        </w:trPr>
        <w:tc>
          <w:tcPr>
            <w:cnfStyle w:val="001000000000" w:firstRow="0" w:lastRow="0" w:firstColumn="1" w:lastColumn="0" w:oddVBand="0" w:evenVBand="0" w:oddHBand="0" w:evenHBand="0" w:firstRowFirstColumn="0" w:firstRowLastColumn="0" w:lastRowFirstColumn="0" w:lastRowLastColumn="0"/>
            <w:tcW w:w="1225" w:type="dxa"/>
          </w:tcPr>
          <w:p w14:paraId="5386CE72" w14:textId="77777777" w:rsidR="005C4202" w:rsidRDefault="005C4202" w:rsidP="00724F17">
            <w:pPr>
              <w:jc w:val="center"/>
              <w:rPr>
                <w:rFonts w:ascii="Calibri" w:hAnsi="Calibri"/>
              </w:rPr>
            </w:pPr>
            <w:r>
              <w:rPr>
                <w:rFonts w:ascii="Calibri" w:hAnsi="Calibri"/>
              </w:rPr>
              <w:t>4</w:t>
            </w:r>
          </w:p>
        </w:tc>
        <w:tc>
          <w:tcPr>
            <w:tcW w:w="1225" w:type="dxa"/>
          </w:tcPr>
          <w:p w14:paraId="75AABDC2"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w:t>
            </w:r>
          </w:p>
        </w:tc>
        <w:tc>
          <w:tcPr>
            <w:tcW w:w="1225" w:type="dxa"/>
          </w:tcPr>
          <w:p w14:paraId="323EAD38"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w:t>
            </w:r>
          </w:p>
        </w:tc>
        <w:tc>
          <w:tcPr>
            <w:tcW w:w="1225" w:type="dxa"/>
          </w:tcPr>
          <w:p w14:paraId="29880CFF"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-1</w:t>
            </w:r>
          </w:p>
        </w:tc>
        <w:tc>
          <w:tcPr>
            <w:tcW w:w="1225" w:type="dxa"/>
          </w:tcPr>
          <w:p w14:paraId="63674955" w14:textId="77777777" w:rsidR="005C4202" w:rsidRDefault="005C4202" w:rsidP="00724F17">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0</w:t>
            </w:r>
          </w:p>
        </w:tc>
      </w:tr>
    </w:tbl>
    <w:p w14:paraId="78B1B30D" w14:textId="1410891E" w:rsidR="007F0252" w:rsidRPr="005C4202" w:rsidRDefault="007F0252" w:rsidP="007F0252">
      <w:pPr>
        <w:rPr>
          <w:rFonts w:ascii="Calibri" w:hAnsi="Calibri"/>
        </w:rPr>
      </w:pPr>
    </w:p>
    <w:sectPr w:rsidR="007F0252" w:rsidRPr="005C4202" w:rsidSect="0012011E">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E7B00" w14:textId="77777777" w:rsidR="00A56854" w:rsidRDefault="00A56854" w:rsidP="00603984">
      <w:r>
        <w:separator/>
      </w:r>
    </w:p>
  </w:endnote>
  <w:endnote w:type="continuationSeparator" w:id="0">
    <w:p w14:paraId="68B91A96" w14:textId="77777777" w:rsidR="00A56854" w:rsidRDefault="00A56854" w:rsidP="00603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E64CC" w14:textId="77777777" w:rsidR="00A56854" w:rsidRDefault="00A56854" w:rsidP="00603984">
      <w:r>
        <w:separator/>
      </w:r>
    </w:p>
  </w:footnote>
  <w:footnote w:type="continuationSeparator" w:id="0">
    <w:p w14:paraId="3B4D98B0" w14:textId="77777777" w:rsidR="00A56854" w:rsidRDefault="00A56854" w:rsidP="00603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8351614"/>
    <w:multiLevelType w:val="hybridMultilevel"/>
    <w:tmpl w:val="46FE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3621DE"/>
    <w:multiLevelType w:val="multilevel"/>
    <w:tmpl w:val="1520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BF09FA"/>
    <w:multiLevelType w:val="hybridMultilevel"/>
    <w:tmpl w:val="C8E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602267"/>
    <w:multiLevelType w:val="multilevel"/>
    <w:tmpl w:val="0A32834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D4215BD"/>
    <w:multiLevelType w:val="multilevel"/>
    <w:tmpl w:val="3E0E1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4"/>
  </w:num>
  <w:num w:numId="5">
    <w:abstractNumId w:val="12"/>
  </w:num>
  <w:num w:numId="6">
    <w:abstractNumId w:val="14"/>
  </w:num>
  <w:num w:numId="7">
    <w:abstractNumId w:val="8"/>
  </w:num>
  <w:num w:numId="8">
    <w:abstractNumId w:val="5"/>
  </w:num>
  <w:num w:numId="9">
    <w:abstractNumId w:val="13"/>
  </w:num>
  <w:num w:numId="10">
    <w:abstractNumId w:val="15"/>
  </w:num>
  <w:num w:numId="11">
    <w:abstractNumId w:val="6"/>
  </w:num>
  <w:num w:numId="12">
    <w:abstractNumId w:val="11"/>
  </w:num>
  <w:num w:numId="13">
    <w:abstractNumId w:val="10"/>
  </w:num>
  <w:num w:numId="14">
    <w:abstractNumId w:val="3"/>
  </w:num>
  <w:num w:numId="15">
    <w:abstractNumId w:val="9"/>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1E"/>
    <w:rsid w:val="000139F8"/>
    <w:rsid w:val="00015676"/>
    <w:rsid w:val="0002470F"/>
    <w:rsid w:val="000251E7"/>
    <w:rsid w:val="000446EB"/>
    <w:rsid w:val="000674A9"/>
    <w:rsid w:val="0008721C"/>
    <w:rsid w:val="000925F8"/>
    <w:rsid w:val="000C08D5"/>
    <w:rsid w:val="0012011E"/>
    <w:rsid w:val="001333BF"/>
    <w:rsid w:val="00152A14"/>
    <w:rsid w:val="00160905"/>
    <w:rsid w:val="0016719F"/>
    <w:rsid w:val="00171A4B"/>
    <w:rsid w:val="001770A9"/>
    <w:rsid w:val="00182C48"/>
    <w:rsid w:val="001917C6"/>
    <w:rsid w:val="001A3EBF"/>
    <w:rsid w:val="001C1000"/>
    <w:rsid w:val="001C734F"/>
    <w:rsid w:val="00224E24"/>
    <w:rsid w:val="002928F1"/>
    <w:rsid w:val="002C4613"/>
    <w:rsid w:val="002D0824"/>
    <w:rsid w:val="002E2165"/>
    <w:rsid w:val="002F0429"/>
    <w:rsid w:val="00315AF5"/>
    <w:rsid w:val="00342A75"/>
    <w:rsid w:val="00384F33"/>
    <w:rsid w:val="003C40D7"/>
    <w:rsid w:val="0040358E"/>
    <w:rsid w:val="0041616B"/>
    <w:rsid w:val="00420AC3"/>
    <w:rsid w:val="00424984"/>
    <w:rsid w:val="00456B14"/>
    <w:rsid w:val="0047613A"/>
    <w:rsid w:val="0049121F"/>
    <w:rsid w:val="004A5E79"/>
    <w:rsid w:val="004B102C"/>
    <w:rsid w:val="004D0079"/>
    <w:rsid w:val="004E59AB"/>
    <w:rsid w:val="005143B8"/>
    <w:rsid w:val="00531F81"/>
    <w:rsid w:val="00537F1B"/>
    <w:rsid w:val="00561B57"/>
    <w:rsid w:val="00592783"/>
    <w:rsid w:val="00597818"/>
    <w:rsid w:val="005C4202"/>
    <w:rsid w:val="005D4A3C"/>
    <w:rsid w:val="005D4FE8"/>
    <w:rsid w:val="005D5482"/>
    <w:rsid w:val="00603984"/>
    <w:rsid w:val="00623AE0"/>
    <w:rsid w:val="00623EEC"/>
    <w:rsid w:val="00627A16"/>
    <w:rsid w:val="00643A12"/>
    <w:rsid w:val="00645732"/>
    <w:rsid w:val="0065226C"/>
    <w:rsid w:val="00666D8C"/>
    <w:rsid w:val="00683BA5"/>
    <w:rsid w:val="006B4BFB"/>
    <w:rsid w:val="006C4533"/>
    <w:rsid w:val="006E196F"/>
    <w:rsid w:val="0070092B"/>
    <w:rsid w:val="0074329B"/>
    <w:rsid w:val="00746CFE"/>
    <w:rsid w:val="00784BAA"/>
    <w:rsid w:val="007A0921"/>
    <w:rsid w:val="007B65CB"/>
    <w:rsid w:val="007C0D00"/>
    <w:rsid w:val="007D4F16"/>
    <w:rsid w:val="007F0252"/>
    <w:rsid w:val="007F0B71"/>
    <w:rsid w:val="007F0EE6"/>
    <w:rsid w:val="0082040A"/>
    <w:rsid w:val="00820AF5"/>
    <w:rsid w:val="0082728B"/>
    <w:rsid w:val="008304B0"/>
    <w:rsid w:val="008428C4"/>
    <w:rsid w:val="00843ABD"/>
    <w:rsid w:val="00847C9F"/>
    <w:rsid w:val="0085607C"/>
    <w:rsid w:val="0086728E"/>
    <w:rsid w:val="00874A38"/>
    <w:rsid w:val="008B5769"/>
    <w:rsid w:val="008B6FCC"/>
    <w:rsid w:val="008C755D"/>
    <w:rsid w:val="008D501C"/>
    <w:rsid w:val="008E6ECD"/>
    <w:rsid w:val="008F3E53"/>
    <w:rsid w:val="00941677"/>
    <w:rsid w:val="00952ADE"/>
    <w:rsid w:val="00967AA4"/>
    <w:rsid w:val="00970FE9"/>
    <w:rsid w:val="00990BCF"/>
    <w:rsid w:val="009A4363"/>
    <w:rsid w:val="009A6637"/>
    <w:rsid w:val="009B045D"/>
    <w:rsid w:val="009B5416"/>
    <w:rsid w:val="009C1201"/>
    <w:rsid w:val="009E4305"/>
    <w:rsid w:val="009E445E"/>
    <w:rsid w:val="009E7B20"/>
    <w:rsid w:val="00A072FA"/>
    <w:rsid w:val="00A1261F"/>
    <w:rsid w:val="00A2342F"/>
    <w:rsid w:val="00A23F3F"/>
    <w:rsid w:val="00A4318A"/>
    <w:rsid w:val="00A445DE"/>
    <w:rsid w:val="00A56854"/>
    <w:rsid w:val="00A667B5"/>
    <w:rsid w:val="00A73EFB"/>
    <w:rsid w:val="00A74FBB"/>
    <w:rsid w:val="00A804A0"/>
    <w:rsid w:val="00A85AE0"/>
    <w:rsid w:val="00A862F5"/>
    <w:rsid w:val="00AD70E8"/>
    <w:rsid w:val="00AD76FC"/>
    <w:rsid w:val="00B33ADB"/>
    <w:rsid w:val="00B35E11"/>
    <w:rsid w:val="00B62B47"/>
    <w:rsid w:val="00B80F33"/>
    <w:rsid w:val="00B845DF"/>
    <w:rsid w:val="00B8725E"/>
    <w:rsid w:val="00BA0C8A"/>
    <w:rsid w:val="00BA4910"/>
    <w:rsid w:val="00BA5CA5"/>
    <w:rsid w:val="00BC1C8D"/>
    <w:rsid w:val="00BE2738"/>
    <w:rsid w:val="00BE4804"/>
    <w:rsid w:val="00C017F8"/>
    <w:rsid w:val="00C119AB"/>
    <w:rsid w:val="00C175E4"/>
    <w:rsid w:val="00C358BD"/>
    <w:rsid w:val="00C541EB"/>
    <w:rsid w:val="00C633AB"/>
    <w:rsid w:val="00C64200"/>
    <w:rsid w:val="00C65E35"/>
    <w:rsid w:val="00C71ADE"/>
    <w:rsid w:val="00CA0AE7"/>
    <w:rsid w:val="00CB60F5"/>
    <w:rsid w:val="00CC48BE"/>
    <w:rsid w:val="00CD4CC7"/>
    <w:rsid w:val="00D00264"/>
    <w:rsid w:val="00D21B4E"/>
    <w:rsid w:val="00D43DD0"/>
    <w:rsid w:val="00D60256"/>
    <w:rsid w:val="00D65E8D"/>
    <w:rsid w:val="00D86B8B"/>
    <w:rsid w:val="00D962CB"/>
    <w:rsid w:val="00DB0664"/>
    <w:rsid w:val="00DB2127"/>
    <w:rsid w:val="00DE136B"/>
    <w:rsid w:val="00DE58BA"/>
    <w:rsid w:val="00DF2F1E"/>
    <w:rsid w:val="00E44559"/>
    <w:rsid w:val="00E57FEC"/>
    <w:rsid w:val="00E65049"/>
    <w:rsid w:val="00E86996"/>
    <w:rsid w:val="00E97BBA"/>
    <w:rsid w:val="00EB154F"/>
    <w:rsid w:val="00EB6FFD"/>
    <w:rsid w:val="00EB7358"/>
    <w:rsid w:val="00EF167D"/>
    <w:rsid w:val="00F3111E"/>
    <w:rsid w:val="00F43FDE"/>
    <w:rsid w:val="00F46E00"/>
    <w:rsid w:val="00F551ED"/>
    <w:rsid w:val="00F71C53"/>
    <w:rsid w:val="00F81868"/>
    <w:rsid w:val="00F97E1C"/>
    <w:rsid w:val="00FC3A66"/>
    <w:rsid w:val="00FE42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96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92783"/>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6E19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E19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4F16"/>
    <w:pPr>
      <w:spacing w:before="100" w:beforeAutospacing="1" w:after="100" w:afterAutospacing="1"/>
    </w:pPr>
    <w:rPr>
      <w:sz w:val="24"/>
      <w:szCs w:val="24"/>
    </w:rPr>
  </w:style>
  <w:style w:type="character" w:styleId="PlaceholderText">
    <w:name w:val="Placeholder Text"/>
    <w:basedOn w:val="DefaultParagraphFont"/>
    <w:uiPriority w:val="99"/>
    <w:semiHidden/>
    <w:rsid w:val="00597818"/>
    <w:rPr>
      <w:color w:val="808080"/>
    </w:rPr>
  </w:style>
  <w:style w:type="paragraph" w:styleId="ListParagraph">
    <w:name w:val="List Paragraph"/>
    <w:basedOn w:val="Normal"/>
    <w:uiPriority w:val="34"/>
    <w:qFormat/>
    <w:rsid w:val="00EB154F"/>
    <w:pPr>
      <w:ind w:left="720"/>
      <w:contextualSpacing/>
    </w:pPr>
  </w:style>
  <w:style w:type="character" w:customStyle="1" w:styleId="Heading2Char">
    <w:name w:val="Heading 2 Char"/>
    <w:basedOn w:val="DefaultParagraphFont"/>
    <w:link w:val="Heading2"/>
    <w:uiPriority w:val="9"/>
    <w:rsid w:val="00592783"/>
    <w:rPr>
      <w:b/>
      <w:bCs/>
      <w:sz w:val="36"/>
      <w:szCs w:val="36"/>
    </w:rPr>
  </w:style>
  <w:style w:type="paragraph" w:styleId="Header">
    <w:name w:val="header"/>
    <w:basedOn w:val="Normal"/>
    <w:link w:val="HeaderChar"/>
    <w:uiPriority w:val="99"/>
    <w:unhideWhenUsed/>
    <w:rsid w:val="00603984"/>
    <w:pPr>
      <w:tabs>
        <w:tab w:val="center" w:pos="4680"/>
        <w:tab w:val="right" w:pos="9360"/>
      </w:tabs>
    </w:pPr>
  </w:style>
  <w:style w:type="character" w:customStyle="1" w:styleId="HeaderChar">
    <w:name w:val="Header Char"/>
    <w:basedOn w:val="DefaultParagraphFont"/>
    <w:link w:val="Header"/>
    <w:uiPriority w:val="99"/>
    <w:rsid w:val="00603984"/>
  </w:style>
  <w:style w:type="paragraph" w:styleId="Footer">
    <w:name w:val="footer"/>
    <w:basedOn w:val="Normal"/>
    <w:link w:val="FooterChar"/>
    <w:uiPriority w:val="99"/>
    <w:unhideWhenUsed/>
    <w:rsid w:val="00603984"/>
    <w:pPr>
      <w:tabs>
        <w:tab w:val="center" w:pos="4680"/>
        <w:tab w:val="right" w:pos="9360"/>
      </w:tabs>
    </w:pPr>
  </w:style>
  <w:style w:type="character" w:customStyle="1" w:styleId="FooterChar">
    <w:name w:val="Footer Char"/>
    <w:basedOn w:val="DefaultParagraphFont"/>
    <w:link w:val="Footer"/>
    <w:uiPriority w:val="99"/>
    <w:rsid w:val="00603984"/>
  </w:style>
  <w:style w:type="paragraph" w:styleId="Revision">
    <w:name w:val="Revision"/>
    <w:hidden/>
    <w:uiPriority w:val="99"/>
    <w:semiHidden/>
    <w:rsid w:val="00623EEC"/>
  </w:style>
  <w:style w:type="paragraph" w:customStyle="1" w:styleId="p1">
    <w:name w:val="p1"/>
    <w:basedOn w:val="Normal"/>
    <w:rsid w:val="00623AE0"/>
    <w:rPr>
      <w:rFonts w:ascii="Helvetica" w:hAnsi="Helvetica"/>
      <w:sz w:val="18"/>
      <w:szCs w:val="18"/>
    </w:rPr>
  </w:style>
  <w:style w:type="paragraph" w:styleId="NoSpacing">
    <w:name w:val="No Spacing"/>
    <w:uiPriority w:val="1"/>
    <w:qFormat/>
    <w:rsid w:val="006E196F"/>
  </w:style>
  <w:style w:type="character" w:customStyle="1" w:styleId="Heading1Char">
    <w:name w:val="Heading 1 Char"/>
    <w:basedOn w:val="DefaultParagraphFont"/>
    <w:link w:val="Heading1"/>
    <w:uiPriority w:val="9"/>
    <w:rsid w:val="006E196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6E19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E196F"/>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13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333BF"/>
    <w:rPr>
      <w:rFonts w:ascii="Courier New" w:hAnsi="Courier New" w:cs="Courier New"/>
    </w:rPr>
  </w:style>
  <w:style w:type="table" w:styleId="GridTable1Light">
    <w:name w:val="Grid Table 1 Light"/>
    <w:basedOn w:val="TableNormal"/>
    <w:uiPriority w:val="46"/>
    <w:rsid w:val="008D501C"/>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2847">
      <w:bodyDiv w:val="1"/>
      <w:marLeft w:val="0"/>
      <w:marRight w:val="0"/>
      <w:marTop w:val="0"/>
      <w:marBottom w:val="0"/>
      <w:divBdr>
        <w:top w:val="none" w:sz="0" w:space="0" w:color="auto"/>
        <w:left w:val="none" w:sz="0" w:space="0" w:color="auto"/>
        <w:bottom w:val="none" w:sz="0" w:space="0" w:color="auto"/>
        <w:right w:val="none" w:sz="0" w:space="0" w:color="auto"/>
      </w:divBdr>
    </w:div>
    <w:div w:id="64186298">
      <w:bodyDiv w:val="1"/>
      <w:marLeft w:val="0"/>
      <w:marRight w:val="0"/>
      <w:marTop w:val="0"/>
      <w:marBottom w:val="0"/>
      <w:divBdr>
        <w:top w:val="none" w:sz="0" w:space="0" w:color="auto"/>
        <w:left w:val="none" w:sz="0" w:space="0" w:color="auto"/>
        <w:bottom w:val="none" w:sz="0" w:space="0" w:color="auto"/>
        <w:right w:val="none" w:sz="0" w:space="0" w:color="auto"/>
      </w:divBdr>
    </w:div>
    <w:div w:id="138428041">
      <w:bodyDiv w:val="1"/>
      <w:marLeft w:val="0"/>
      <w:marRight w:val="0"/>
      <w:marTop w:val="0"/>
      <w:marBottom w:val="0"/>
      <w:divBdr>
        <w:top w:val="none" w:sz="0" w:space="0" w:color="auto"/>
        <w:left w:val="none" w:sz="0" w:space="0" w:color="auto"/>
        <w:bottom w:val="none" w:sz="0" w:space="0" w:color="auto"/>
        <w:right w:val="none" w:sz="0" w:space="0" w:color="auto"/>
      </w:divBdr>
    </w:div>
    <w:div w:id="147282018">
      <w:bodyDiv w:val="1"/>
      <w:marLeft w:val="0"/>
      <w:marRight w:val="0"/>
      <w:marTop w:val="0"/>
      <w:marBottom w:val="0"/>
      <w:divBdr>
        <w:top w:val="none" w:sz="0" w:space="0" w:color="auto"/>
        <w:left w:val="none" w:sz="0" w:space="0" w:color="auto"/>
        <w:bottom w:val="none" w:sz="0" w:space="0" w:color="auto"/>
        <w:right w:val="none" w:sz="0" w:space="0" w:color="auto"/>
      </w:divBdr>
    </w:div>
    <w:div w:id="306279313">
      <w:bodyDiv w:val="1"/>
      <w:marLeft w:val="0"/>
      <w:marRight w:val="0"/>
      <w:marTop w:val="0"/>
      <w:marBottom w:val="0"/>
      <w:divBdr>
        <w:top w:val="none" w:sz="0" w:space="0" w:color="auto"/>
        <w:left w:val="none" w:sz="0" w:space="0" w:color="auto"/>
        <w:bottom w:val="none" w:sz="0" w:space="0" w:color="auto"/>
        <w:right w:val="none" w:sz="0" w:space="0" w:color="auto"/>
      </w:divBdr>
      <w:divsChild>
        <w:div w:id="1523544553">
          <w:marLeft w:val="0"/>
          <w:marRight w:val="0"/>
          <w:marTop w:val="0"/>
          <w:marBottom w:val="0"/>
          <w:divBdr>
            <w:top w:val="none" w:sz="0" w:space="0" w:color="auto"/>
            <w:left w:val="none" w:sz="0" w:space="0" w:color="auto"/>
            <w:bottom w:val="none" w:sz="0" w:space="0" w:color="auto"/>
            <w:right w:val="none" w:sz="0" w:space="0" w:color="auto"/>
          </w:divBdr>
          <w:divsChild>
            <w:div w:id="773018809">
              <w:marLeft w:val="0"/>
              <w:marRight w:val="0"/>
              <w:marTop w:val="0"/>
              <w:marBottom w:val="0"/>
              <w:divBdr>
                <w:top w:val="none" w:sz="0" w:space="0" w:color="auto"/>
                <w:left w:val="none" w:sz="0" w:space="0" w:color="auto"/>
                <w:bottom w:val="none" w:sz="0" w:space="0" w:color="auto"/>
                <w:right w:val="none" w:sz="0" w:space="0" w:color="auto"/>
              </w:divBdr>
              <w:divsChild>
                <w:div w:id="1366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873">
      <w:bodyDiv w:val="1"/>
      <w:marLeft w:val="0"/>
      <w:marRight w:val="0"/>
      <w:marTop w:val="0"/>
      <w:marBottom w:val="0"/>
      <w:divBdr>
        <w:top w:val="none" w:sz="0" w:space="0" w:color="auto"/>
        <w:left w:val="none" w:sz="0" w:space="0" w:color="auto"/>
        <w:bottom w:val="none" w:sz="0" w:space="0" w:color="auto"/>
        <w:right w:val="none" w:sz="0" w:space="0" w:color="auto"/>
      </w:divBdr>
    </w:div>
    <w:div w:id="470946455">
      <w:bodyDiv w:val="1"/>
      <w:marLeft w:val="0"/>
      <w:marRight w:val="0"/>
      <w:marTop w:val="0"/>
      <w:marBottom w:val="0"/>
      <w:divBdr>
        <w:top w:val="none" w:sz="0" w:space="0" w:color="auto"/>
        <w:left w:val="none" w:sz="0" w:space="0" w:color="auto"/>
        <w:bottom w:val="none" w:sz="0" w:space="0" w:color="auto"/>
        <w:right w:val="none" w:sz="0" w:space="0" w:color="auto"/>
      </w:divBdr>
      <w:divsChild>
        <w:div w:id="326178238">
          <w:marLeft w:val="0"/>
          <w:marRight w:val="0"/>
          <w:marTop w:val="0"/>
          <w:marBottom w:val="0"/>
          <w:divBdr>
            <w:top w:val="none" w:sz="0" w:space="0" w:color="auto"/>
            <w:left w:val="none" w:sz="0" w:space="0" w:color="auto"/>
            <w:bottom w:val="none" w:sz="0" w:space="0" w:color="auto"/>
            <w:right w:val="none" w:sz="0" w:space="0" w:color="auto"/>
          </w:divBdr>
          <w:divsChild>
            <w:div w:id="634141520">
              <w:marLeft w:val="0"/>
              <w:marRight w:val="0"/>
              <w:marTop w:val="0"/>
              <w:marBottom w:val="0"/>
              <w:divBdr>
                <w:top w:val="none" w:sz="0" w:space="0" w:color="auto"/>
                <w:left w:val="none" w:sz="0" w:space="0" w:color="auto"/>
                <w:bottom w:val="none" w:sz="0" w:space="0" w:color="auto"/>
                <w:right w:val="none" w:sz="0" w:space="0" w:color="auto"/>
              </w:divBdr>
              <w:divsChild>
                <w:div w:id="473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866705">
      <w:bodyDiv w:val="1"/>
      <w:marLeft w:val="0"/>
      <w:marRight w:val="0"/>
      <w:marTop w:val="0"/>
      <w:marBottom w:val="0"/>
      <w:divBdr>
        <w:top w:val="none" w:sz="0" w:space="0" w:color="auto"/>
        <w:left w:val="none" w:sz="0" w:space="0" w:color="auto"/>
        <w:bottom w:val="none" w:sz="0" w:space="0" w:color="auto"/>
        <w:right w:val="none" w:sz="0" w:space="0" w:color="auto"/>
      </w:divBdr>
      <w:divsChild>
        <w:div w:id="372392775">
          <w:marLeft w:val="0"/>
          <w:marRight w:val="0"/>
          <w:marTop w:val="0"/>
          <w:marBottom w:val="0"/>
          <w:divBdr>
            <w:top w:val="none" w:sz="0" w:space="0" w:color="auto"/>
            <w:left w:val="none" w:sz="0" w:space="0" w:color="auto"/>
            <w:bottom w:val="none" w:sz="0" w:space="0" w:color="auto"/>
            <w:right w:val="none" w:sz="0" w:space="0" w:color="auto"/>
          </w:divBdr>
          <w:divsChild>
            <w:div w:id="2108455725">
              <w:marLeft w:val="0"/>
              <w:marRight w:val="0"/>
              <w:marTop w:val="0"/>
              <w:marBottom w:val="0"/>
              <w:divBdr>
                <w:top w:val="none" w:sz="0" w:space="0" w:color="auto"/>
                <w:left w:val="none" w:sz="0" w:space="0" w:color="auto"/>
                <w:bottom w:val="none" w:sz="0" w:space="0" w:color="auto"/>
                <w:right w:val="none" w:sz="0" w:space="0" w:color="auto"/>
              </w:divBdr>
              <w:divsChild>
                <w:div w:id="1394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4035">
      <w:bodyDiv w:val="1"/>
      <w:marLeft w:val="0"/>
      <w:marRight w:val="0"/>
      <w:marTop w:val="0"/>
      <w:marBottom w:val="0"/>
      <w:divBdr>
        <w:top w:val="none" w:sz="0" w:space="0" w:color="auto"/>
        <w:left w:val="none" w:sz="0" w:space="0" w:color="auto"/>
        <w:bottom w:val="none" w:sz="0" w:space="0" w:color="auto"/>
        <w:right w:val="none" w:sz="0" w:space="0" w:color="auto"/>
      </w:divBdr>
    </w:div>
    <w:div w:id="696082471">
      <w:bodyDiv w:val="1"/>
      <w:marLeft w:val="0"/>
      <w:marRight w:val="0"/>
      <w:marTop w:val="0"/>
      <w:marBottom w:val="0"/>
      <w:divBdr>
        <w:top w:val="none" w:sz="0" w:space="0" w:color="auto"/>
        <w:left w:val="none" w:sz="0" w:space="0" w:color="auto"/>
        <w:bottom w:val="none" w:sz="0" w:space="0" w:color="auto"/>
        <w:right w:val="none" w:sz="0" w:space="0" w:color="auto"/>
      </w:divBdr>
    </w:div>
    <w:div w:id="699746091">
      <w:bodyDiv w:val="1"/>
      <w:marLeft w:val="0"/>
      <w:marRight w:val="0"/>
      <w:marTop w:val="0"/>
      <w:marBottom w:val="0"/>
      <w:divBdr>
        <w:top w:val="none" w:sz="0" w:space="0" w:color="auto"/>
        <w:left w:val="none" w:sz="0" w:space="0" w:color="auto"/>
        <w:bottom w:val="none" w:sz="0" w:space="0" w:color="auto"/>
        <w:right w:val="none" w:sz="0" w:space="0" w:color="auto"/>
      </w:divBdr>
    </w:div>
    <w:div w:id="713893662">
      <w:bodyDiv w:val="1"/>
      <w:marLeft w:val="0"/>
      <w:marRight w:val="0"/>
      <w:marTop w:val="0"/>
      <w:marBottom w:val="0"/>
      <w:divBdr>
        <w:top w:val="none" w:sz="0" w:space="0" w:color="auto"/>
        <w:left w:val="none" w:sz="0" w:space="0" w:color="auto"/>
        <w:bottom w:val="none" w:sz="0" w:space="0" w:color="auto"/>
        <w:right w:val="none" w:sz="0" w:space="0" w:color="auto"/>
      </w:divBdr>
      <w:divsChild>
        <w:div w:id="1606575032">
          <w:marLeft w:val="0"/>
          <w:marRight w:val="0"/>
          <w:marTop w:val="0"/>
          <w:marBottom w:val="0"/>
          <w:divBdr>
            <w:top w:val="none" w:sz="0" w:space="0" w:color="auto"/>
            <w:left w:val="none" w:sz="0" w:space="0" w:color="auto"/>
            <w:bottom w:val="none" w:sz="0" w:space="0" w:color="auto"/>
            <w:right w:val="none" w:sz="0" w:space="0" w:color="auto"/>
          </w:divBdr>
          <w:divsChild>
            <w:div w:id="730807536">
              <w:marLeft w:val="0"/>
              <w:marRight w:val="0"/>
              <w:marTop w:val="0"/>
              <w:marBottom w:val="0"/>
              <w:divBdr>
                <w:top w:val="none" w:sz="0" w:space="0" w:color="auto"/>
                <w:left w:val="none" w:sz="0" w:space="0" w:color="auto"/>
                <w:bottom w:val="none" w:sz="0" w:space="0" w:color="auto"/>
                <w:right w:val="none" w:sz="0" w:space="0" w:color="auto"/>
              </w:divBdr>
              <w:divsChild>
                <w:div w:id="19876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24273">
      <w:bodyDiv w:val="1"/>
      <w:marLeft w:val="0"/>
      <w:marRight w:val="0"/>
      <w:marTop w:val="0"/>
      <w:marBottom w:val="0"/>
      <w:divBdr>
        <w:top w:val="none" w:sz="0" w:space="0" w:color="auto"/>
        <w:left w:val="none" w:sz="0" w:space="0" w:color="auto"/>
        <w:bottom w:val="none" w:sz="0" w:space="0" w:color="auto"/>
        <w:right w:val="none" w:sz="0" w:space="0" w:color="auto"/>
      </w:divBdr>
    </w:div>
    <w:div w:id="886643942">
      <w:bodyDiv w:val="1"/>
      <w:marLeft w:val="0"/>
      <w:marRight w:val="0"/>
      <w:marTop w:val="0"/>
      <w:marBottom w:val="0"/>
      <w:divBdr>
        <w:top w:val="none" w:sz="0" w:space="0" w:color="auto"/>
        <w:left w:val="none" w:sz="0" w:space="0" w:color="auto"/>
        <w:bottom w:val="none" w:sz="0" w:space="0" w:color="auto"/>
        <w:right w:val="none" w:sz="0" w:space="0" w:color="auto"/>
      </w:divBdr>
    </w:div>
    <w:div w:id="928579791">
      <w:bodyDiv w:val="1"/>
      <w:marLeft w:val="0"/>
      <w:marRight w:val="0"/>
      <w:marTop w:val="0"/>
      <w:marBottom w:val="0"/>
      <w:divBdr>
        <w:top w:val="none" w:sz="0" w:space="0" w:color="auto"/>
        <w:left w:val="none" w:sz="0" w:space="0" w:color="auto"/>
        <w:bottom w:val="none" w:sz="0" w:space="0" w:color="auto"/>
        <w:right w:val="none" w:sz="0" w:space="0" w:color="auto"/>
      </w:divBdr>
    </w:div>
    <w:div w:id="939947084">
      <w:bodyDiv w:val="1"/>
      <w:marLeft w:val="0"/>
      <w:marRight w:val="0"/>
      <w:marTop w:val="0"/>
      <w:marBottom w:val="0"/>
      <w:divBdr>
        <w:top w:val="none" w:sz="0" w:space="0" w:color="auto"/>
        <w:left w:val="none" w:sz="0" w:space="0" w:color="auto"/>
        <w:bottom w:val="none" w:sz="0" w:space="0" w:color="auto"/>
        <w:right w:val="none" w:sz="0" w:space="0" w:color="auto"/>
      </w:divBdr>
    </w:div>
    <w:div w:id="963194914">
      <w:bodyDiv w:val="1"/>
      <w:marLeft w:val="0"/>
      <w:marRight w:val="0"/>
      <w:marTop w:val="0"/>
      <w:marBottom w:val="0"/>
      <w:divBdr>
        <w:top w:val="none" w:sz="0" w:space="0" w:color="auto"/>
        <w:left w:val="none" w:sz="0" w:space="0" w:color="auto"/>
        <w:bottom w:val="none" w:sz="0" w:space="0" w:color="auto"/>
        <w:right w:val="none" w:sz="0" w:space="0" w:color="auto"/>
      </w:divBdr>
    </w:div>
    <w:div w:id="1056008525">
      <w:bodyDiv w:val="1"/>
      <w:marLeft w:val="0"/>
      <w:marRight w:val="0"/>
      <w:marTop w:val="0"/>
      <w:marBottom w:val="0"/>
      <w:divBdr>
        <w:top w:val="none" w:sz="0" w:space="0" w:color="auto"/>
        <w:left w:val="none" w:sz="0" w:space="0" w:color="auto"/>
        <w:bottom w:val="none" w:sz="0" w:space="0" w:color="auto"/>
        <w:right w:val="none" w:sz="0" w:space="0" w:color="auto"/>
      </w:divBdr>
    </w:div>
    <w:div w:id="1107121029">
      <w:bodyDiv w:val="1"/>
      <w:marLeft w:val="0"/>
      <w:marRight w:val="0"/>
      <w:marTop w:val="0"/>
      <w:marBottom w:val="0"/>
      <w:divBdr>
        <w:top w:val="none" w:sz="0" w:space="0" w:color="auto"/>
        <w:left w:val="none" w:sz="0" w:space="0" w:color="auto"/>
        <w:bottom w:val="none" w:sz="0" w:space="0" w:color="auto"/>
        <w:right w:val="none" w:sz="0" w:space="0" w:color="auto"/>
      </w:divBdr>
      <w:divsChild>
        <w:div w:id="316155284">
          <w:marLeft w:val="0"/>
          <w:marRight w:val="0"/>
          <w:marTop w:val="0"/>
          <w:marBottom w:val="0"/>
          <w:divBdr>
            <w:top w:val="none" w:sz="0" w:space="0" w:color="auto"/>
            <w:left w:val="none" w:sz="0" w:space="0" w:color="auto"/>
            <w:bottom w:val="none" w:sz="0" w:space="0" w:color="auto"/>
            <w:right w:val="none" w:sz="0" w:space="0" w:color="auto"/>
          </w:divBdr>
          <w:divsChild>
            <w:div w:id="400521358">
              <w:marLeft w:val="0"/>
              <w:marRight w:val="0"/>
              <w:marTop w:val="0"/>
              <w:marBottom w:val="0"/>
              <w:divBdr>
                <w:top w:val="none" w:sz="0" w:space="0" w:color="auto"/>
                <w:left w:val="none" w:sz="0" w:space="0" w:color="auto"/>
                <w:bottom w:val="none" w:sz="0" w:space="0" w:color="auto"/>
                <w:right w:val="none" w:sz="0" w:space="0" w:color="auto"/>
              </w:divBdr>
              <w:divsChild>
                <w:div w:id="9684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2113">
      <w:bodyDiv w:val="1"/>
      <w:marLeft w:val="0"/>
      <w:marRight w:val="0"/>
      <w:marTop w:val="0"/>
      <w:marBottom w:val="0"/>
      <w:divBdr>
        <w:top w:val="none" w:sz="0" w:space="0" w:color="auto"/>
        <w:left w:val="none" w:sz="0" w:space="0" w:color="auto"/>
        <w:bottom w:val="none" w:sz="0" w:space="0" w:color="auto"/>
        <w:right w:val="none" w:sz="0" w:space="0" w:color="auto"/>
      </w:divBdr>
      <w:divsChild>
        <w:div w:id="1888174593">
          <w:marLeft w:val="0"/>
          <w:marRight w:val="0"/>
          <w:marTop w:val="0"/>
          <w:marBottom w:val="0"/>
          <w:divBdr>
            <w:top w:val="none" w:sz="0" w:space="0" w:color="auto"/>
            <w:left w:val="none" w:sz="0" w:space="0" w:color="auto"/>
            <w:bottom w:val="none" w:sz="0" w:space="0" w:color="auto"/>
            <w:right w:val="none" w:sz="0" w:space="0" w:color="auto"/>
          </w:divBdr>
          <w:divsChild>
            <w:div w:id="481579510">
              <w:marLeft w:val="0"/>
              <w:marRight w:val="0"/>
              <w:marTop w:val="0"/>
              <w:marBottom w:val="0"/>
              <w:divBdr>
                <w:top w:val="none" w:sz="0" w:space="0" w:color="auto"/>
                <w:left w:val="none" w:sz="0" w:space="0" w:color="auto"/>
                <w:bottom w:val="none" w:sz="0" w:space="0" w:color="auto"/>
                <w:right w:val="none" w:sz="0" w:space="0" w:color="auto"/>
              </w:divBdr>
              <w:divsChild>
                <w:div w:id="2921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1480">
      <w:bodyDiv w:val="1"/>
      <w:marLeft w:val="0"/>
      <w:marRight w:val="0"/>
      <w:marTop w:val="0"/>
      <w:marBottom w:val="0"/>
      <w:divBdr>
        <w:top w:val="none" w:sz="0" w:space="0" w:color="auto"/>
        <w:left w:val="none" w:sz="0" w:space="0" w:color="auto"/>
        <w:bottom w:val="none" w:sz="0" w:space="0" w:color="auto"/>
        <w:right w:val="none" w:sz="0" w:space="0" w:color="auto"/>
      </w:divBdr>
    </w:div>
    <w:div w:id="1315574100">
      <w:bodyDiv w:val="1"/>
      <w:marLeft w:val="0"/>
      <w:marRight w:val="0"/>
      <w:marTop w:val="0"/>
      <w:marBottom w:val="0"/>
      <w:divBdr>
        <w:top w:val="none" w:sz="0" w:space="0" w:color="auto"/>
        <w:left w:val="none" w:sz="0" w:space="0" w:color="auto"/>
        <w:bottom w:val="none" w:sz="0" w:space="0" w:color="auto"/>
        <w:right w:val="none" w:sz="0" w:space="0" w:color="auto"/>
      </w:divBdr>
    </w:div>
    <w:div w:id="1316687511">
      <w:bodyDiv w:val="1"/>
      <w:marLeft w:val="0"/>
      <w:marRight w:val="0"/>
      <w:marTop w:val="0"/>
      <w:marBottom w:val="0"/>
      <w:divBdr>
        <w:top w:val="none" w:sz="0" w:space="0" w:color="auto"/>
        <w:left w:val="none" w:sz="0" w:space="0" w:color="auto"/>
        <w:bottom w:val="none" w:sz="0" w:space="0" w:color="auto"/>
        <w:right w:val="none" w:sz="0" w:space="0" w:color="auto"/>
      </w:divBdr>
    </w:div>
    <w:div w:id="1395003965">
      <w:bodyDiv w:val="1"/>
      <w:marLeft w:val="0"/>
      <w:marRight w:val="0"/>
      <w:marTop w:val="0"/>
      <w:marBottom w:val="0"/>
      <w:divBdr>
        <w:top w:val="none" w:sz="0" w:space="0" w:color="auto"/>
        <w:left w:val="none" w:sz="0" w:space="0" w:color="auto"/>
        <w:bottom w:val="none" w:sz="0" w:space="0" w:color="auto"/>
        <w:right w:val="none" w:sz="0" w:space="0" w:color="auto"/>
      </w:divBdr>
    </w:div>
    <w:div w:id="1441989755">
      <w:bodyDiv w:val="1"/>
      <w:marLeft w:val="0"/>
      <w:marRight w:val="0"/>
      <w:marTop w:val="0"/>
      <w:marBottom w:val="0"/>
      <w:divBdr>
        <w:top w:val="none" w:sz="0" w:space="0" w:color="auto"/>
        <w:left w:val="none" w:sz="0" w:space="0" w:color="auto"/>
        <w:bottom w:val="none" w:sz="0" w:space="0" w:color="auto"/>
        <w:right w:val="none" w:sz="0" w:space="0" w:color="auto"/>
      </w:divBdr>
    </w:div>
    <w:div w:id="1452482053">
      <w:bodyDiv w:val="1"/>
      <w:marLeft w:val="0"/>
      <w:marRight w:val="0"/>
      <w:marTop w:val="0"/>
      <w:marBottom w:val="0"/>
      <w:divBdr>
        <w:top w:val="none" w:sz="0" w:space="0" w:color="auto"/>
        <w:left w:val="none" w:sz="0" w:space="0" w:color="auto"/>
        <w:bottom w:val="none" w:sz="0" w:space="0" w:color="auto"/>
        <w:right w:val="none" w:sz="0" w:space="0" w:color="auto"/>
      </w:divBdr>
    </w:div>
    <w:div w:id="1462845456">
      <w:bodyDiv w:val="1"/>
      <w:marLeft w:val="0"/>
      <w:marRight w:val="0"/>
      <w:marTop w:val="0"/>
      <w:marBottom w:val="0"/>
      <w:divBdr>
        <w:top w:val="none" w:sz="0" w:space="0" w:color="auto"/>
        <w:left w:val="none" w:sz="0" w:space="0" w:color="auto"/>
        <w:bottom w:val="none" w:sz="0" w:space="0" w:color="auto"/>
        <w:right w:val="none" w:sz="0" w:space="0" w:color="auto"/>
      </w:divBdr>
    </w:div>
    <w:div w:id="1493372985">
      <w:bodyDiv w:val="1"/>
      <w:marLeft w:val="0"/>
      <w:marRight w:val="0"/>
      <w:marTop w:val="0"/>
      <w:marBottom w:val="0"/>
      <w:divBdr>
        <w:top w:val="none" w:sz="0" w:space="0" w:color="auto"/>
        <w:left w:val="none" w:sz="0" w:space="0" w:color="auto"/>
        <w:bottom w:val="none" w:sz="0" w:space="0" w:color="auto"/>
        <w:right w:val="none" w:sz="0" w:space="0" w:color="auto"/>
      </w:divBdr>
    </w:div>
    <w:div w:id="1496065380">
      <w:bodyDiv w:val="1"/>
      <w:marLeft w:val="0"/>
      <w:marRight w:val="0"/>
      <w:marTop w:val="0"/>
      <w:marBottom w:val="0"/>
      <w:divBdr>
        <w:top w:val="none" w:sz="0" w:space="0" w:color="auto"/>
        <w:left w:val="none" w:sz="0" w:space="0" w:color="auto"/>
        <w:bottom w:val="none" w:sz="0" w:space="0" w:color="auto"/>
        <w:right w:val="none" w:sz="0" w:space="0" w:color="auto"/>
      </w:divBdr>
    </w:div>
    <w:div w:id="1530533209">
      <w:bodyDiv w:val="1"/>
      <w:marLeft w:val="0"/>
      <w:marRight w:val="0"/>
      <w:marTop w:val="0"/>
      <w:marBottom w:val="0"/>
      <w:divBdr>
        <w:top w:val="none" w:sz="0" w:space="0" w:color="auto"/>
        <w:left w:val="none" w:sz="0" w:space="0" w:color="auto"/>
        <w:bottom w:val="none" w:sz="0" w:space="0" w:color="auto"/>
        <w:right w:val="none" w:sz="0" w:space="0" w:color="auto"/>
      </w:divBdr>
    </w:div>
    <w:div w:id="1560901822">
      <w:bodyDiv w:val="1"/>
      <w:marLeft w:val="0"/>
      <w:marRight w:val="0"/>
      <w:marTop w:val="0"/>
      <w:marBottom w:val="0"/>
      <w:divBdr>
        <w:top w:val="none" w:sz="0" w:space="0" w:color="auto"/>
        <w:left w:val="none" w:sz="0" w:space="0" w:color="auto"/>
        <w:bottom w:val="none" w:sz="0" w:space="0" w:color="auto"/>
        <w:right w:val="none" w:sz="0" w:space="0" w:color="auto"/>
      </w:divBdr>
    </w:div>
    <w:div w:id="1756245500">
      <w:bodyDiv w:val="1"/>
      <w:marLeft w:val="0"/>
      <w:marRight w:val="0"/>
      <w:marTop w:val="0"/>
      <w:marBottom w:val="0"/>
      <w:divBdr>
        <w:top w:val="none" w:sz="0" w:space="0" w:color="auto"/>
        <w:left w:val="none" w:sz="0" w:space="0" w:color="auto"/>
        <w:bottom w:val="none" w:sz="0" w:space="0" w:color="auto"/>
        <w:right w:val="none" w:sz="0" w:space="0" w:color="auto"/>
      </w:divBdr>
      <w:divsChild>
        <w:div w:id="477578037">
          <w:marLeft w:val="0"/>
          <w:marRight w:val="0"/>
          <w:marTop w:val="0"/>
          <w:marBottom w:val="0"/>
          <w:divBdr>
            <w:top w:val="none" w:sz="0" w:space="0" w:color="auto"/>
            <w:left w:val="none" w:sz="0" w:space="0" w:color="auto"/>
            <w:bottom w:val="none" w:sz="0" w:space="0" w:color="auto"/>
            <w:right w:val="none" w:sz="0" w:space="0" w:color="auto"/>
          </w:divBdr>
          <w:divsChild>
            <w:div w:id="188686442">
              <w:marLeft w:val="0"/>
              <w:marRight w:val="0"/>
              <w:marTop w:val="0"/>
              <w:marBottom w:val="0"/>
              <w:divBdr>
                <w:top w:val="none" w:sz="0" w:space="0" w:color="auto"/>
                <w:left w:val="none" w:sz="0" w:space="0" w:color="auto"/>
                <w:bottom w:val="none" w:sz="0" w:space="0" w:color="auto"/>
                <w:right w:val="none" w:sz="0" w:space="0" w:color="auto"/>
              </w:divBdr>
              <w:divsChild>
                <w:div w:id="759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6323">
      <w:bodyDiv w:val="1"/>
      <w:marLeft w:val="0"/>
      <w:marRight w:val="0"/>
      <w:marTop w:val="0"/>
      <w:marBottom w:val="0"/>
      <w:divBdr>
        <w:top w:val="none" w:sz="0" w:space="0" w:color="auto"/>
        <w:left w:val="none" w:sz="0" w:space="0" w:color="auto"/>
        <w:bottom w:val="none" w:sz="0" w:space="0" w:color="auto"/>
        <w:right w:val="none" w:sz="0" w:space="0" w:color="auto"/>
      </w:divBdr>
      <w:divsChild>
        <w:div w:id="687486605">
          <w:marLeft w:val="0"/>
          <w:marRight w:val="0"/>
          <w:marTop w:val="0"/>
          <w:marBottom w:val="0"/>
          <w:divBdr>
            <w:top w:val="none" w:sz="0" w:space="0" w:color="auto"/>
            <w:left w:val="none" w:sz="0" w:space="0" w:color="auto"/>
            <w:bottom w:val="none" w:sz="0" w:space="0" w:color="auto"/>
            <w:right w:val="none" w:sz="0" w:space="0" w:color="auto"/>
          </w:divBdr>
          <w:divsChild>
            <w:div w:id="1301424535">
              <w:marLeft w:val="0"/>
              <w:marRight w:val="0"/>
              <w:marTop w:val="0"/>
              <w:marBottom w:val="0"/>
              <w:divBdr>
                <w:top w:val="none" w:sz="0" w:space="0" w:color="auto"/>
                <w:left w:val="none" w:sz="0" w:space="0" w:color="auto"/>
                <w:bottom w:val="none" w:sz="0" w:space="0" w:color="auto"/>
                <w:right w:val="none" w:sz="0" w:space="0" w:color="auto"/>
              </w:divBdr>
              <w:divsChild>
                <w:div w:id="2056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82637">
      <w:bodyDiv w:val="1"/>
      <w:marLeft w:val="0"/>
      <w:marRight w:val="0"/>
      <w:marTop w:val="0"/>
      <w:marBottom w:val="0"/>
      <w:divBdr>
        <w:top w:val="none" w:sz="0" w:space="0" w:color="auto"/>
        <w:left w:val="none" w:sz="0" w:space="0" w:color="auto"/>
        <w:bottom w:val="none" w:sz="0" w:space="0" w:color="auto"/>
        <w:right w:val="none" w:sz="0" w:space="0" w:color="auto"/>
      </w:divBdr>
      <w:divsChild>
        <w:div w:id="64300604">
          <w:marLeft w:val="0"/>
          <w:marRight w:val="0"/>
          <w:marTop w:val="0"/>
          <w:marBottom w:val="0"/>
          <w:divBdr>
            <w:top w:val="none" w:sz="0" w:space="0" w:color="auto"/>
            <w:left w:val="none" w:sz="0" w:space="0" w:color="auto"/>
            <w:bottom w:val="none" w:sz="0" w:space="0" w:color="auto"/>
            <w:right w:val="none" w:sz="0" w:space="0" w:color="auto"/>
          </w:divBdr>
          <w:divsChild>
            <w:div w:id="225577478">
              <w:marLeft w:val="0"/>
              <w:marRight w:val="0"/>
              <w:marTop w:val="0"/>
              <w:marBottom w:val="0"/>
              <w:divBdr>
                <w:top w:val="none" w:sz="0" w:space="0" w:color="auto"/>
                <w:left w:val="none" w:sz="0" w:space="0" w:color="auto"/>
                <w:bottom w:val="none" w:sz="0" w:space="0" w:color="auto"/>
                <w:right w:val="none" w:sz="0" w:space="0" w:color="auto"/>
              </w:divBdr>
              <w:divsChild>
                <w:div w:id="15393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36381">
      <w:bodyDiv w:val="1"/>
      <w:marLeft w:val="0"/>
      <w:marRight w:val="0"/>
      <w:marTop w:val="0"/>
      <w:marBottom w:val="0"/>
      <w:divBdr>
        <w:top w:val="none" w:sz="0" w:space="0" w:color="auto"/>
        <w:left w:val="none" w:sz="0" w:space="0" w:color="auto"/>
        <w:bottom w:val="none" w:sz="0" w:space="0" w:color="auto"/>
        <w:right w:val="none" w:sz="0" w:space="0" w:color="auto"/>
      </w:divBdr>
      <w:divsChild>
        <w:div w:id="1942444438">
          <w:marLeft w:val="0"/>
          <w:marRight w:val="0"/>
          <w:marTop w:val="0"/>
          <w:marBottom w:val="0"/>
          <w:divBdr>
            <w:top w:val="none" w:sz="0" w:space="0" w:color="auto"/>
            <w:left w:val="none" w:sz="0" w:space="0" w:color="auto"/>
            <w:bottom w:val="none" w:sz="0" w:space="0" w:color="auto"/>
            <w:right w:val="none" w:sz="0" w:space="0" w:color="auto"/>
          </w:divBdr>
          <w:divsChild>
            <w:div w:id="1673559662">
              <w:marLeft w:val="0"/>
              <w:marRight w:val="0"/>
              <w:marTop w:val="0"/>
              <w:marBottom w:val="0"/>
              <w:divBdr>
                <w:top w:val="none" w:sz="0" w:space="0" w:color="auto"/>
                <w:left w:val="none" w:sz="0" w:space="0" w:color="auto"/>
                <w:bottom w:val="none" w:sz="0" w:space="0" w:color="auto"/>
                <w:right w:val="none" w:sz="0" w:space="0" w:color="auto"/>
              </w:divBdr>
              <w:divsChild>
                <w:div w:id="451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77827">
      <w:bodyDiv w:val="1"/>
      <w:marLeft w:val="0"/>
      <w:marRight w:val="0"/>
      <w:marTop w:val="0"/>
      <w:marBottom w:val="0"/>
      <w:divBdr>
        <w:top w:val="none" w:sz="0" w:space="0" w:color="auto"/>
        <w:left w:val="none" w:sz="0" w:space="0" w:color="auto"/>
        <w:bottom w:val="none" w:sz="0" w:space="0" w:color="auto"/>
        <w:right w:val="none" w:sz="0" w:space="0" w:color="auto"/>
      </w:divBdr>
      <w:divsChild>
        <w:div w:id="494956438">
          <w:marLeft w:val="0"/>
          <w:marRight w:val="0"/>
          <w:marTop w:val="0"/>
          <w:marBottom w:val="0"/>
          <w:divBdr>
            <w:top w:val="none" w:sz="0" w:space="0" w:color="auto"/>
            <w:left w:val="none" w:sz="0" w:space="0" w:color="auto"/>
            <w:bottom w:val="none" w:sz="0" w:space="0" w:color="auto"/>
            <w:right w:val="none" w:sz="0" w:space="0" w:color="auto"/>
          </w:divBdr>
          <w:divsChild>
            <w:div w:id="393821312">
              <w:marLeft w:val="0"/>
              <w:marRight w:val="0"/>
              <w:marTop w:val="0"/>
              <w:marBottom w:val="0"/>
              <w:divBdr>
                <w:top w:val="none" w:sz="0" w:space="0" w:color="auto"/>
                <w:left w:val="none" w:sz="0" w:space="0" w:color="auto"/>
                <w:bottom w:val="none" w:sz="0" w:space="0" w:color="auto"/>
                <w:right w:val="none" w:sz="0" w:space="0" w:color="auto"/>
              </w:divBdr>
              <w:divsChild>
                <w:div w:id="7148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8438">
      <w:bodyDiv w:val="1"/>
      <w:marLeft w:val="0"/>
      <w:marRight w:val="0"/>
      <w:marTop w:val="0"/>
      <w:marBottom w:val="0"/>
      <w:divBdr>
        <w:top w:val="none" w:sz="0" w:space="0" w:color="auto"/>
        <w:left w:val="none" w:sz="0" w:space="0" w:color="auto"/>
        <w:bottom w:val="none" w:sz="0" w:space="0" w:color="auto"/>
        <w:right w:val="none" w:sz="0" w:space="0" w:color="auto"/>
      </w:divBdr>
    </w:div>
    <w:div w:id="2025132591">
      <w:bodyDiv w:val="1"/>
      <w:marLeft w:val="0"/>
      <w:marRight w:val="0"/>
      <w:marTop w:val="0"/>
      <w:marBottom w:val="0"/>
      <w:divBdr>
        <w:top w:val="none" w:sz="0" w:space="0" w:color="auto"/>
        <w:left w:val="none" w:sz="0" w:space="0" w:color="auto"/>
        <w:bottom w:val="none" w:sz="0" w:space="0" w:color="auto"/>
        <w:right w:val="none" w:sz="0" w:space="0" w:color="auto"/>
      </w:divBdr>
      <w:divsChild>
        <w:div w:id="1368990659">
          <w:marLeft w:val="0"/>
          <w:marRight w:val="0"/>
          <w:marTop w:val="0"/>
          <w:marBottom w:val="0"/>
          <w:divBdr>
            <w:top w:val="none" w:sz="0" w:space="0" w:color="auto"/>
            <w:left w:val="none" w:sz="0" w:space="0" w:color="auto"/>
            <w:bottom w:val="none" w:sz="0" w:space="0" w:color="auto"/>
            <w:right w:val="none" w:sz="0" w:space="0" w:color="auto"/>
          </w:divBdr>
          <w:divsChild>
            <w:div w:id="1097405236">
              <w:marLeft w:val="0"/>
              <w:marRight w:val="0"/>
              <w:marTop w:val="0"/>
              <w:marBottom w:val="0"/>
              <w:divBdr>
                <w:top w:val="none" w:sz="0" w:space="0" w:color="auto"/>
                <w:left w:val="none" w:sz="0" w:space="0" w:color="auto"/>
                <w:bottom w:val="none" w:sz="0" w:space="0" w:color="auto"/>
                <w:right w:val="none" w:sz="0" w:space="0" w:color="auto"/>
              </w:divBdr>
              <w:divsChild>
                <w:div w:id="183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50090">
      <w:bodyDiv w:val="1"/>
      <w:marLeft w:val="0"/>
      <w:marRight w:val="0"/>
      <w:marTop w:val="0"/>
      <w:marBottom w:val="0"/>
      <w:divBdr>
        <w:top w:val="none" w:sz="0" w:space="0" w:color="auto"/>
        <w:left w:val="none" w:sz="0" w:space="0" w:color="auto"/>
        <w:bottom w:val="none" w:sz="0" w:space="0" w:color="auto"/>
        <w:right w:val="none" w:sz="0" w:space="0" w:color="auto"/>
      </w:divBdr>
      <w:divsChild>
        <w:div w:id="1420132334">
          <w:marLeft w:val="0"/>
          <w:marRight w:val="0"/>
          <w:marTop w:val="0"/>
          <w:marBottom w:val="0"/>
          <w:divBdr>
            <w:top w:val="none" w:sz="0" w:space="0" w:color="auto"/>
            <w:left w:val="none" w:sz="0" w:space="0" w:color="auto"/>
            <w:bottom w:val="none" w:sz="0" w:space="0" w:color="auto"/>
            <w:right w:val="none" w:sz="0" w:space="0" w:color="auto"/>
          </w:divBdr>
          <w:divsChild>
            <w:div w:id="1428305152">
              <w:marLeft w:val="0"/>
              <w:marRight w:val="0"/>
              <w:marTop w:val="0"/>
              <w:marBottom w:val="0"/>
              <w:divBdr>
                <w:top w:val="none" w:sz="0" w:space="0" w:color="auto"/>
                <w:left w:val="none" w:sz="0" w:space="0" w:color="auto"/>
                <w:bottom w:val="none" w:sz="0" w:space="0" w:color="auto"/>
                <w:right w:val="none" w:sz="0" w:space="0" w:color="auto"/>
              </w:divBdr>
              <w:divsChild>
                <w:div w:id="190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525">
      <w:bodyDiv w:val="1"/>
      <w:marLeft w:val="0"/>
      <w:marRight w:val="0"/>
      <w:marTop w:val="0"/>
      <w:marBottom w:val="0"/>
      <w:divBdr>
        <w:top w:val="none" w:sz="0" w:space="0" w:color="auto"/>
        <w:left w:val="none" w:sz="0" w:space="0" w:color="auto"/>
        <w:bottom w:val="none" w:sz="0" w:space="0" w:color="auto"/>
        <w:right w:val="none" w:sz="0" w:space="0" w:color="auto"/>
      </w:divBdr>
    </w:div>
    <w:div w:id="211952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hippo@cs.cranberry.lemon.edu"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638</Words>
  <Characters>3643</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krapivani97@gmail.com</cp:lastModifiedBy>
  <cp:revision>6</cp:revision>
  <cp:lastPrinted>2018-10-11T03:05:00Z</cp:lastPrinted>
  <dcterms:created xsi:type="dcterms:W3CDTF">2018-11-19T21:08:00Z</dcterms:created>
  <dcterms:modified xsi:type="dcterms:W3CDTF">2018-12-06T01:34:00Z</dcterms:modified>
</cp:coreProperties>
</file>